
<file path=[Content_Types].xml><?xml version="1.0" encoding="utf-8"?>
<Types xmlns="http://schemas.openxmlformats.org/package/2006/content-types">
  <Default Extension="doc" ContentType="application/msword"/>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58F" w:rsidRPr="00B47B21" w:rsidRDefault="00563DB1" w:rsidP="00B47B21">
      <w:pPr>
        <w:pStyle w:val="Title"/>
      </w:pPr>
      <w:r>
        <w:rPr>
          <w:noProof/>
        </w:rPr>
        <w:pict>
          <v:shape id="_x0000_s1068" type="#_x0000_t75" style="position:absolute;margin-left:191.3pt;margin-top:-50.75pt;width:314pt;height:79.55pt;z-index:9;mso-position-horizontal-relative:text;mso-position-vertical-relative:text;mso-width-relative:page;mso-height-relative:page" wrapcoords="4300 1755 433 1755 167 1890 167 11070 9300 12555 12900 12555 12733 13095 12433 14580 12300 16875 12433 19035 12433 19305 12967 21195 13200 21465 13233 21465 21600 21465 21600 6345 21533 6210 20467 6075 20133 4590 19967 3915 20033 3240 17067 2835 8133 1755 4300 1755">
            <v:imagedata r:id="rId8" o:title="DeleGATOR_text" cropright="1658f"/>
            <w10:wrap type="tight"/>
          </v:shape>
        </w:pict>
      </w:r>
      <w:r>
        <w:rPr>
          <w:noProof/>
        </w:rPr>
        <w:pict>
          <v:shape id="_x0000_s1056" type="#_x0000_t75" style="position:absolute;margin-left:-90pt;margin-top:509.45pt;width:597.8pt;height:100.8pt;z-index:1">
            <v:imagedata r:id="rId9" o:title="snip2" croptop="52190f"/>
            <w10:wrap type="square"/>
          </v:shape>
        </w:pict>
      </w:r>
      <w:r>
        <w:rPr>
          <w:noProof/>
        </w:rPr>
        <w:pict>
          <v:shape id="_x0000_s1058" type="#_x0000_t75" style="position:absolute;margin-left:-90pt;margin-top:669.2pt;width:597.8pt;height:100.8pt;z-index:4">
            <v:imagedata r:id="rId9" o:title="snip2" croptop="52190f" gain="52429f"/>
            <w10:wrap type="square"/>
          </v:shape>
        </w:pict>
      </w:r>
      <w:r>
        <w:rPr>
          <w:noProof/>
        </w:rPr>
        <w:pict>
          <v:shape id="_x0000_s1057" type="#_x0000_t75" style="position:absolute;margin-left:-90pt;margin-top:609.5pt;width:597.8pt;height:100.8pt;z-index:3">
            <v:imagedata r:id="rId9" o:title="snip2" croptop="52190f"/>
            <w10:wrap type="square"/>
          </v:shape>
        </w:pict>
      </w:r>
      <w:r>
        <w:rPr>
          <w:noProof/>
        </w:rPr>
        <w:pict>
          <v:shape id="_x0000_s1059" type="#_x0000_t75" style="position:absolute;margin-left:-90pt;margin-top:-76.15pt;width:597.8pt;height:100.8pt;z-index:5">
            <v:imagedata r:id="rId9" o:title="snip2" croptop="52190f"/>
            <w10:wrap type="square"/>
          </v:shape>
        </w:pict>
      </w:r>
      <w:r>
        <w:rPr>
          <w:noProof/>
        </w:rPr>
        <w:pict>
          <v:shape id="_x0000_s1055" type="#_x0000_t75" style="position:absolute;margin-left:-90pt;margin-top:14.45pt;width:597.8pt;height:495pt;z-index:2">
            <v:imagedata r:id="rId9" o:title="snip2"/>
            <w10:wrap type="square"/>
          </v:shape>
        </w:pict>
      </w:r>
    </w:p>
    <w:p w:rsidR="00127A2E" w:rsidRPr="00B47B21" w:rsidRDefault="00371C74" w:rsidP="00EE3073">
      <w:pPr>
        <w:pStyle w:val="Heading1"/>
      </w:pPr>
      <w:bookmarkStart w:id="0" w:name="_Toc2551192"/>
      <w:r w:rsidRPr="00EE3073">
        <w:lastRenderedPageBreak/>
        <w:t>Contents</w:t>
      </w:r>
      <w:bookmarkEnd w:id="0"/>
    </w:p>
    <w:p w:rsidR="0071092B" w:rsidRPr="00356F01" w:rsidRDefault="001A0F05">
      <w:pPr>
        <w:pStyle w:val="TOC1"/>
        <w:tabs>
          <w:tab w:val="right" w:leader="dot" w:pos="8296"/>
        </w:tabs>
        <w:rPr>
          <w:rFonts w:ascii="Nunito" w:hAnsi="Nunito" w:cs="Times New Roman"/>
          <w:b w:val="0"/>
          <w:bCs w:val="0"/>
          <w:caps w:val="0"/>
          <w:noProof/>
          <w:sz w:val="24"/>
          <w:szCs w:val="24"/>
        </w:rPr>
      </w:pPr>
      <w:r w:rsidRPr="00E76902">
        <w:rPr>
          <w:rFonts w:ascii="Nunito" w:hAnsi="Nunito"/>
          <w:iCs/>
          <w:sz w:val="24"/>
          <w:szCs w:val="24"/>
        </w:rPr>
        <w:fldChar w:fldCharType="begin"/>
      </w:r>
      <w:r w:rsidRPr="00E76902">
        <w:rPr>
          <w:rFonts w:ascii="Nunito" w:hAnsi="Nunito"/>
          <w:iCs/>
          <w:sz w:val="24"/>
          <w:szCs w:val="24"/>
        </w:rPr>
        <w:instrText xml:space="preserve"> TOC \o "1-3" \f </w:instrText>
      </w:r>
      <w:r w:rsidRPr="00E76902">
        <w:rPr>
          <w:rFonts w:ascii="Nunito" w:hAnsi="Nunito"/>
          <w:iCs/>
          <w:sz w:val="24"/>
          <w:szCs w:val="24"/>
        </w:rPr>
        <w:fldChar w:fldCharType="separate"/>
      </w:r>
      <w:r w:rsidR="0071092B" w:rsidRPr="0071092B">
        <w:rPr>
          <w:rFonts w:ascii="Nunito" w:hAnsi="Nunito"/>
          <w:noProof/>
          <w:sz w:val="24"/>
          <w:szCs w:val="24"/>
        </w:rPr>
        <w:t>Contents</w:t>
      </w:r>
      <w:r w:rsidR="0071092B" w:rsidRPr="0071092B">
        <w:rPr>
          <w:rFonts w:ascii="Nunito" w:hAnsi="Nunito"/>
          <w:noProof/>
          <w:sz w:val="24"/>
          <w:szCs w:val="24"/>
        </w:rPr>
        <w:tab/>
      </w:r>
      <w:r w:rsidR="0071092B" w:rsidRPr="0071092B">
        <w:rPr>
          <w:rFonts w:ascii="Nunito" w:hAnsi="Nunito"/>
          <w:noProof/>
          <w:sz w:val="24"/>
          <w:szCs w:val="24"/>
        </w:rPr>
        <w:fldChar w:fldCharType="begin"/>
      </w:r>
      <w:r w:rsidR="0071092B" w:rsidRPr="0071092B">
        <w:rPr>
          <w:rFonts w:ascii="Nunito" w:hAnsi="Nunito"/>
          <w:noProof/>
          <w:sz w:val="24"/>
          <w:szCs w:val="24"/>
        </w:rPr>
        <w:instrText xml:space="preserve"> PAGEREF _Toc2551192 \h </w:instrText>
      </w:r>
      <w:r w:rsidR="0071092B" w:rsidRPr="0071092B">
        <w:rPr>
          <w:rFonts w:ascii="Nunito" w:hAnsi="Nunito"/>
          <w:noProof/>
          <w:sz w:val="24"/>
          <w:szCs w:val="24"/>
        </w:rPr>
      </w:r>
      <w:r w:rsidR="0071092B" w:rsidRPr="0071092B">
        <w:rPr>
          <w:rFonts w:ascii="Nunito" w:hAnsi="Nunito"/>
          <w:noProof/>
          <w:sz w:val="24"/>
          <w:szCs w:val="24"/>
        </w:rPr>
        <w:fldChar w:fldCharType="separate"/>
      </w:r>
      <w:r w:rsidR="00FD419C">
        <w:rPr>
          <w:rFonts w:ascii="Nunito" w:hAnsi="Nunito"/>
          <w:noProof/>
          <w:sz w:val="24"/>
          <w:szCs w:val="24"/>
        </w:rPr>
        <w:t>2</w:t>
      </w:r>
      <w:r w:rsidR="0071092B" w:rsidRPr="0071092B">
        <w:rPr>
          <w:rFonts w:ascii="Nunito" w:hAnsi="Nunito"/>
          <w:noProof/>
          <w:sz w:val="24"/>
          <w:szCs w:val="24"/>
        </w:rPr>
        <w:fldChar w:fldCharType="end"/>
      </w:r>
    </w:p>
    <w:p w:rsidR="0071092B" w:rsidRPr="00356F01" w:rsidRDefault="0071092B">
      <w:pPr>
        <w:pStyle w:val="TOC1"/>
        <w:tabs>
          <w:tab w:val="right" w:leader="dot" w:pos="8296"/>
        </w:tabs>
        <w:rPr>
          <w:rFonts w:ascii="Nunito" w:hAnsi="Nunito" w:cs="Times New Roman"/>
          <w:b w:val="0"/>
          <w:bCs w:val="0"/>
          <w:caps w:val="0"/>
          <w:noProof/>
          <w:sz w:val="24"/>
          <w:szCs w:val="24"/>
        </w:rPr>
      </w:pPr>
      <w:r w:rsidRPr="0071092B">
        <w:rPr>
          <w:rFonts w:ascii="Nunito" w:hAnsi="Nunito"/>
          <w:noProof/>
          <w:sz w:val="24"/>
          <w:szCs w:val="24"/>
        </w:rPr>
        <w:t>Design Brief</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_Toc2551193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3</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Overview/Problem Statement</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_Toc2551194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3</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Goals and Objectives</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_Toc2551195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4</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Product Description</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_Toc2551196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4</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User Characteristics</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_Toc2551197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5</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Social and Ethical Issues</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_Toc2551198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5</w:t>
      </w:r>
      <w:r w:rsidRPr="0071092B">
        <w:rPr>
          <w:rFonts w:ascii="Nunito" w:hAnsi="Nunito"/>
          <w:noProof/>
          <w:sz w:val="24"/>
          <w:szCs w:val="24"/>
        </w:rPr>
        <w:fldChar w:fldCharType="end"/>
      </w:r>
    </w:p>
    <w:p w:rsidR="0071092B" w:rsidRPr="00356F01" w:rsidRDefault="0071092B">
      <w:pPr>
        <w:pStyle w:val="TOC3"/>
        <w:tabs>
          <w:tab w:val="right" w:leader="dot" w:pos="8296"/>
        </w:tabs>
        <w:rPr>
          <w:rFonts w:ascii="Nunito" w:hAnsi="Nunito" w:cs="Times New Roman"/>
          <w:i w:val="0"/>
          <w:iCs w:val="0"/>
          <w:noProof/>
          <w:sz w:val="24"/>
          <w:szCs w:val="24"/>
        </w:rPr>
      </w:pPr>
      <w:r w:rsidRPr="0071092B">
        <w:rPr>
          <w:rFonts w:ascii="Nunito" w:hAnsi="Nunito"/>
          <w:noProof/>
          <w:sz w:val="24"/>
          <w:szCs w:val="24"/>
        </w:rPr>
        <w:t>Ease of use of the final solution</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_Toc2551199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5</w:t>
      </w:r>
      <w:r w:rsidRPr="0071092B">
        <w:rPr>
          <w:rFonts w:ascii="Nunito" w:hAnsi="Nunito"/>
          <w:noProof/>
          <w:sz w:val="24"/>
          <w:szCs w:val="24"/>
        </w:rPr>
        <w:fldChar w:fldCharType="end"/>
      </w:r>
    </w:p>
    <w:p w:rsidR="0071092B" w:rsidRPr="00356F01" w:rsidRDefault="0071092B">
      <w:pPr>
        <w:pStyle w:val="TOC3"/>
        <w:tabs>
          <w:tab w:val="right" w:leader="dot" w:pos="8296"/>
        </w:tabs>
        <w:rPr>
          <w:rFonts w:ascii="Nunito" w:hAnsi="Nunito" w:cs="Times New Roman"/>
          <w:i w:val="0"/>
          <w:iCs w:val="0"/>
          <w:noProof/>
          <w:sz w:val="24"/>
          <w:szCs w:val="24"/>
        </w:rPr>
      </w:pPr>
      <w:r w:rsidRPr="0071092B">
        <w:rPr>
          <w:rFonts w:ascii="Nunito" w:hAnsi="Nunito"/>
          <w:noProof/>
          <w:sz w:val="24"/>
          <w:szCs w:val="24"/>
        </w:rPr>
        <w:t>Inclusivity</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_Toc2551200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5</w:t>
      </w:r>
      <w:r w:rsidRPr="0071092B">
        <w:rPr>
          <w:rFonts w:ascii="Nunito" w:hAnsi="Nunito"/>
          <w:noProof/>
          <w:sz w:val="24"/>
          <w:szCs w:val="24"/>
        </w:rPr>
        <w:fldChar w:fldCharType="end"/>
      </w:r>
    </w:p>
    <w:p w:rsidR="0071092B" w:rsidRPr="00356F01" w:rsidRDefault="0071092B">
      <w:pPr>
        <w:pStyle w:val="TOC3"/>
        <w:tabs>
          <w:tab w:val="right" w:leader="dot" w:pos="8296"/>
        </w:tabs>
        <w:rPr>
          <w:rFonts w:ascii="Nunito" w:hAnsi="Nunito" w:cs="Times New Roman"/>
          <w:i w:val="0"/>
          <w:iCs w:val="0"/>
          <w:noProof/>
          <w:sz w:val="24"/>
          <w:szCs w:val="24"/>
        </w:rPr>
      </w:pPr>
      <w:r w:rsidRPr="0071092B">
        <w:rPr>
          <w:rFonts w:ascii="Nunito" w:hAnsi="Nunito"/>
          <w:noProof/>
          <w:sz w:val="24"/>
          <w:szCs w:val="24"/>
        </w:rPr>
        <w:t>Accessibility of technical language</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_Toc2551201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6</w:t>
      </w:r>
      <w:r w:rsidRPr="0071092B">
        <w:rPr>
          <w:rFonts w:ascii="Nunito" w:hAnsi="Nunito"/>
          <w:noProof/>
          <w:sz w:val="24"/>
          <w:szCs w:val="24"/>
        </w:rPr>
        <w:fldChar w:fldCharType="end"/>
      </w:r>
    </w:p>
    <w:p w:rsidR="0071092B" w:rsidRPr="00356F01" w:rsidRDefault="0071092B">
      <w:pPr>
        <w:pStyle w:val="TOC3"/>
        <w:tabs>
          <w:tab w:val="right" w:leader="dot" w:pos="8296"/>
        </w:tabs>
        <w:rPr>
          <w:rFonts w:ascii="Nunito" w:hAnsi="Nunito" w:cs="Times New Roman"/>
          <w:i w:val="0"/>
          <w:iCs w:val="0"/>
          <w:noProof/>
          <w:sz w:val="24"/>
          <w:szCs w:val="24"/>
        </w:rPr>
      </w:pPr>
      <w:r w:rsidRPr="0071092B">
        <w:rPr>
          <w:rFonts w:ascii="Nunito" w:hAnsi="Nunito"/>
          <w:noProof/>
          <w:sz w:val="24"/>
          <w:szCs w:val="24"/>
        </w:rPr>
        <w:t>Copyright</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_Toc2551202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7</w:t>
      </w:r>
      <w:r w:rsidRPr="0071092B">
        <w:rPr>
          <w:rFonts w:ascii="Nunito" w:hAnsi="Nunito"/>
          <w:noProof/>
          <w:sz w:val="24"/>
          <w:szCs w:val="24"/>
        </w:rPr>
        <w:fldChar w:fldCharType="end"/>
      </w:r>
    </w:p>
    <w:p w:rsidR="0071092B" w:rsidRPr="00356F01" w:rsidRDefault="0071092B">
      <w:pPr>
        <w:pStyle w:val="TOC3"/>
        <w:tabs>
          <w:tab w:val="right" w:leader="dot" w:pos="8296"/>
        </w:tabs>
        <w:rPr>
          <w:rFonts w:ascii="Nunito" w:hAnsi="Nunito" w:cs="Times New Roman"/>
          <w:i w:val="0"/>
          <w:iCs w:val="0"/>
          <w:noProof/>
          <w:sz w:val="24"/>
          <w:szCs w:val="24"/>
        </w:rPr>
      </w:pPr>
      <w:r w:rsidRPr="0071092B">
        <w:rPr>
          <w:rFonts w:ascii="Nunito" w:hAnsi="Nunito"/>
          <w:noProof/>
          <w:sz w:val="24"/>
          <w:szCs w:val="24"/>
        </w:rPr>
        <w:t>Ergonomics</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_Toc2551203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7</w:t>
      </w:r>
      <w:r w:rsidRPr="0071092B">
        <w:rPr>
          <w:rFonts w:ascii="Nunito" w:hAnsi="Nunito"/>
          <w:noProof/>
          <w:sz w:val="24"/>
          <w:szCs w:val="24"/>
        </w:rPr>
        <w:fldChar w:fldCharType="end"/>
      </w:r>
    </w:p>
    <w:p w:rsidR="0071092B" w:rsidRPr="00356F01" w:rsidRDefault="0071092B">
      <w:pPr>
        <w:pStyle w:val="TOC1"/>
        <w:tabs>
          <w:tab w:val="right" w:leader="dot" w:pos="8296"/>
        </w:tabs>
        <w:rPr>
          <w:rFonts w:ascii="Nunito" w:hAnsi="Nunito" w:cs="Times New Roman"/>
          <w:b w:val="0"/>
          <w:bCs w:val="0"/>
          <w:caps w:val="0"/>
          <w:noProof/>
          <w:sz w:val="24"/>
          <w:szCs w:val="24"/>
        </w:rPr>
      </w:pPr>
      <w:r w:rsidRPr="0071092B">
        <w:rPr>
          <w:rFonts w:ascii="Nunito" w:hAnsi="Nunito"/>
          <w:noProof/>
          <w:sz w:val="24"/>
          <w:szCs w:val="24"/>
        </w:rPr>
        <w:t>Planning a Software Solution</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_Toc2551204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8</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Programming Languages</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_Toc2551205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8</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CASE Tools</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_Toc2551206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8</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Development Approach</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_Toc2551207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8</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Relevant Algorithms (Pseudocode)</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_Toc2551208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10</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Data Dictionary</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_Toc2551209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13</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IPO Chart</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_Toc2551210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14</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Storyboard / Concept Design</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_Toc2551211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15</w:t>
      </w:r>
      <w:r w:rsidRPr="0071092B">
        <w:rPr>
          <w:rFonts w:ascii="Nunito" w:hAnsi="Nunito"/>
          <w:noProof/>
          <w:sz w:val="24"/>
          <w:szCs w:val="24"/>
        </w:rPr>
        <w:fldChar w:fldCharType="end"/>
      </w:r>
    </w:p>
    <w:p w:rsidR="0071092B" w:rsidRPr="00356F01" w:rsidRDefault="0071092B">
      <w:pPr>
        <w:pStyle w:val="TOC2"/>
        <w:tabs>
          <w:tab w:val="right" w:leader="dot" w:pos="8296"/>
        </w:tabs>
        <w:rPr>
          <w:rFonts w:ascii="Nunito" w:hAnsi="Nunito" w:cs="Times New Roman"/>
          <w:smallCaps w:val="0"/>
          <w:noProof/>
          <w:sz w:val="24"/>
          <w:szCs w:val="24"/>
        </w:rPr>
      </w:pPr>
      <w:r w:rsidRPr="0071092B">
        <w:rPr>
          <w:rFonts w:ascii="Nunito" w:hAnsi="Nunito"/>
          <w:noProof/>
          <w:sz w:val="24"/>
          <w:szCs w:val="24"/>
        </w:rPr>
        <w:t>Logbook</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_Toc2551212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17</w:t>
      </w:r>
      <w:r w:rsidRPr="0071092B">
        <w:rPr>
          <w:rFonts w:ascii="Nunito" w:hAnsi="Nunito"/>
          <w:noProof/>
          <w:sz w:val="24"/>
          <w:szCs w:val="24"/>
        </w:rPr>
        <w:fldChar w:fldCharType="end"/>
      </w:r>
    </w:p>
    <w:p w:rsidR="0071092B" w:rsidRPr="00356F01" w:rsidRDefault="0071092B">
      <w:pPr>
        <w:pStyle w:val="TOC3"/>
        <w:tabs>
          <w:tab w:val="right" w:leader="dot" w:pos="8296"/>
        </w:tabs>
        <w:rPr>
          <w:rFonts w:ascii="Nunito" w:hAnsi="Nunito" w:cs="Times New Roman"/>
          <w:i w:val="0"/>
          <w:iCs w:val="0"/>
          <w:noProof/>
          <w:sz w:val="24"/>
          <w:szCs w:val="24"/>
        </w:rPr>
      </w:pPr>
      <w:r w:rsidRPr="0071092B">
        <w:rPr>
          <w:rFonts w:ascii="Nunito" w:hAnsi="Nunito"/>
          <w:noProof/>
          <w:sz w:val="24"/>
          <w:szCs w:val="24"/>
        </w:rPr>
        <w:t>Term 1</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_Toc2551213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17</w:t>
      </w:r>
      <w:r w:rsidRPr="0071092B">
        <w:rPr>
          <w:rFonts w:ascii="Nunito" w:hAnsi="Nunito"/>
          <w:noProof/>
          <w:sz w:val="24"/>
          <w:szCs w:val="24"/>
        </w:rPr>
        <w:fldChar w:fldCharType="end"/>
      </w:r>
    </w:p>
    <w:p w:rsidR="0071092B" w:rsidRPr="00356F01" w:rsidRDefault="0071092B">
      <w:pPr>
        <w:pStyle w:val="TOC1"/>
        <w:tabs>
          <w:tab w:val="right" w:leader="dot" w:pos="8296"/>
        </w:tabs>
        <w:rPr>
          <w:rFonts w:ascii="Nunito" w:hAnsi="Nunito" w:cs="Times New Roman"/>
          <w:b w:val="0"/>
          <w:bCs w:val="0"/>
          <w:caps w:val="0"/>
          <w:noProof/>
          <w:sz w:val="24"/>
          <w:szCs w:val="24"/>
        </w:rPr>
      </w:pPr>
      <w:r w:rsidRPr="0071092B">
        <w:rPr>
          <w:rFonts w:ascii="Nunito" w:hAnsi="Nunito"/>
          <w:noProof/>
          <w:sz w:val="24"/>
          <w:szCs w:val="24"/>
        </w:rPr>
        <w:t>Bibliography</w:t>
      </w:r>
      <w:r w:rsidRPr="0071092B">
        <w:rPr>
          <w:rFonts w:ascii="Nunito" w:hAnsi="Nunito"/>
          <w:noProof/>
          <w:sz w:val="24"/>
          <w:szCs w:val="24"/>
        </w:rPr>
        <w:tab/>
      </w:r>
      <w:r w:rsidRPr="0071092B">
        <w:rPr>
          <w:rFonts w:ascii="Nunito" w:hAnsi="Nunito"/>
          <w:noProof/>
          <w:sz w:val="24"/>
          <w:szCs w:val="24"/>
        </w:rPr>
        <w:fldChar w:fldCharType="begin"/>
      </w:r>
      <w:r w:rsidRPr="0071092B">
        <w:rPr>
          <w:rFonts w:ascii="Nunito" w:hAnsi="Nunito"/>
          <w:noProof/>
          <w:sz w:val="24"/>
          <w:szCs w:val="24"/>
        </w:rPr>
        <w:instrText xml:space="preserve"> PAGEREF _Toc2551214 \h </w:instrText>
      </w:r>
      <w:r w:rsidRPr="0071092B">
        <w:rPr>
          <w:rFonts w:ascii="Nunito" w:hAnsi="Nunito"/>
          <w:noProof/>
          <w:sz w:val="24"/>
          <w:szCs w:val="24"/>
        </w:rPr>
      </w:r>
      <w:r w:rsidRPr="0071092B">
        <w:rPr>
          <w:rFonts w:ascii="Nunito" w:hAnsi="Nunito"/>
          <w:noProof/>
          <w:sz w:val="24"/>
          <w:szCs w:val="24"/>
        </w:rPr>
        <w:fldChar w:fldCharType="separate"/>
      </w:r>
      <w:r w:rsidR="00FD419C">
        <w:rPr>
          <w:rFonts w:ascii="Nunito" w:hAnsi="Nunito"/>
          <w:noProof/>
          <w:sz w:val="24"/>
          <w:szCs w:val="24"/>
        </w:rPr>
        <w:t>20</w:t>
      </w:r>
      <w:r w:rsidRPr="0071092B">
        <w:rPr>
          <w:rFonts w:ascii="Nunito" w:hAnsi="Nunito"/>
          <w:noProof/>
          <w:sz w:val="24"/>
          <w:szCs w:val="24"/>
        </w:rPr>
        <w:fldChar w:fldCharType="end"/>
      </w:r>
    </w:p>
    <w:p w:rsidR="00731D0A" w:rsidRPr="00B47B21" w:rsidRDefault="001A0F05" w:rsidP="003337A5">
      <w:pPr>
        <w:pStyle w:val="TOC3"/>
        <w:spacing w:line="276" w:lineRule="auto"/>
        <w:sectPr w:rsidR="00731D0A" w:rsidRPr="00B47B21" w:rsidSect="00371C74">
          <w:headerReference w:type="default" r:id="rId10"/>
          <w:pgSz w:w="11906" w:h="16838" w:code="9"/>
          <w:pgMar w:top="1440" w:right="1800" w:bottom="1272" w:left="1800" w:header="720" w:footer="720" w:gutter="0"/>
          <w:cols w:space="720"/>
          <w:formProt w:val="0"/>
          <w:docGrid w:linePitch="360"/>
        </w:sectPr>
      </w:pPr>
      <w:r w:rsidRPr="00E76902">
        <w:rPr>
          <w:rFonts w:ascii="Nunito" w:hAnsi="Nunito"/>
          <w:iCs w:val="0"/>
          <w:sz w:val="24"/>
          <w:szCs w:val="24"/>
        </w:rPr>
        <w:fldChar w:fldCharType="end"/>
      </w:r>
    </w:p>
    <w:p w:rsidR="00C4458F" w:rsidRPr="00B47B21" w:rsidRDefault="004220D5" w:rsidP="00BA721B">
      <w:pPr>
        <w:pStyle w:val="Heading1"/>
      </w:pPr>
      <w:bookmarkStart w:id="1" w:name="__RefHeading__3_63808142"/>
      <w:bookmarkStart w:id="2" w:name="_Toc2028695"/>
      <w:bookmarkStart w:id="3" w:name="_Toc2551193"/>
      <w:bookmarkEnd w:id="1"/>
      <w:r w:rsidRPr="00B47B21">
        <w:lastRenderedPageBreak/>
        <w:t>Design Brief</w:t>
      </w:r>
      <w:bookmarkEnd w:id="2"/>
      <w:bookmarkEnd w:id="3"/>
    </w:p>
    <w:p w:rsidR="00AF376D" w:rsidRDefault="00AF376D" w:rsidP="00AF376D">
      <w:pPr>
        <w:pStyle w:val="NoSpacing"/>
      </w:pPr>
      <w:bookmarkStart w:id="4" w:name="_Toc521174439"/>
      <w:bookmarkStart w:id="5" w:name="_Toc523704431"/>
      <w:bookmarkStart w:id="6" w:name="_Toc2028696"/>
    </w:p>
    <w:p w:rsidR="00C4458F" w:rsidRPr="00B47B21" w:rsidRDefault="00C4458F" w:rsidP="00B47B21">
      <w:pPr>
        <w:pStyle w:val="Heading2"/>
      </w:pPr>
      <w:bookmarkStart w:id="7" w:name="_Toc2551194"/>
      <w:r w:rsidRPr="00B47B21">
        <w:t>Overview</w:t>
      </w:r>
      <w:r w:rsidR="009A74B5" w:rsidRPr="00B47B21">
        <w:t>/</w:t>
      </w:r>
      <w:r w:rsidR="00787510" w:rsidRPr="00B47B21">
        <w:t>Problem Statement</w:t>
      </w:r>
      <w:bookmarkEnd w:id="4"/>
      <w:bookmarkEnd w:id="5"/>
      <w:bookmarkEnd w:id="6"/>
      <w:bookmarkEnd w:id="7"/>
    </w:p>
    <w:p w:rsidR="0031611A" w:rsidRPr="00B47B21" w:rsidRDefault="0031611A" w:rsidP="000E35F1">
      <w:pPr>
        <w:pStyle w:val="NoSpacing"/>
      </w:pPr>
    </w:p>
    <w:p w:rsidR="00A4496E" w:rsidRPr="00B47B21" w:rsidRDefault="00D05201" w:rsidP="00B47B21">
      <w:r w:rsidRPr="00B47B21">
        <w:t xml:space="preserve">This document provides information on the requirements for the </w:t>
      </w:r>
      <w:r w:rsidR="00793017" w:rsidRPr="00B47B21">
        <w:t>project-management</w:t>
      </w:r>
      <w:r w:rsidRPr="00B47B21">
        <w:t xml:space="preserve"> software application. Project goals and definitions are given in the introduction. Planning for the software development is described in the following section, with building, checking and modifying the software solution outlined later. </w:t>
      </w:r>
    </w:p>
    <w:p w:rsidR="000121B2" w:rsidRPr="00B47B21" w:rsidRDefault="000121B2" w:rsidP="00B47B21">
      <w:r w:rsidRPr="00B47B21">
        <w:t xml:space="preserve">At this moment, </w:t>
      </w:r>
      <w:r w:rsidR="007D412E" w:rsidRPr="00B47B21">
        <w:t>project</w:t>
      </w:r>
      <w:r w:rsidR="00BC3B70" w:rsidRPr="00B47B21">
        <w:t xml:space="preserve"> managers and team-workers</w:t>
      </w:r>
      <w:r w:rsidRPr="00B47B21">
        <w:t xml:space="preserve"> </w:t>
      </w:r>
      <w:r w:rsidR="0013018C" w:rsidRPr="00B47B21">
        <w:t xml:space="preserve">are relying on </w:t>
      </w:r>
      <w:r w:rsidR="00BC3B70" w:rsidRPr="00B47B21">
        <w:t>unrecorded communication t</w:t>
      </w:r>
      <w:r w:rsidR="0013018C" w:rsidRPr="00B47B21">
        <w:t xml:space="preserve">o </w:t>
      </w:r>
      <w:r w:rsidR="00BC3B70" w:rsidRPr="00B47B21">
        <w:t>facilitate</w:t>
      </w:r>
      <w:r w:rsidR="0013018C" w:rsidRPr="00B47B21">
        <w:t xml:space="preserve"> their </w:t>
      </w:r>
      <w:r w:rsidR="00BC3B70" w:rsidRPr="00B47B21">
        <w:t>progress in projects,</w:t>
      </w:r>
      <w:r w:rsidR="0013018C" w:rsidRPr="00B47B21">
        <w:t xml:space="preserve"> that ultimately determine the</w:t>
      </w:r>
      <w:r w:rsidR="00BC3B70" w:rsidRPr="00B47B21">
        <w:t xml:space="preserve"> quality of their finished product</w:t>
      </w:r>
      <w:r w:rsidR="0013018C" w:rsidRPr="00B47B21">
        <w:t>.</w:t>
      </w:r>
      <w:r w:rsidR="00762AFD" w:rsidRPr="00B47B21">
        <w:t xml:space="preserve"> </w:t>
      </w:r>
      <w:r w:rsidR="00AC27C3" w:rsidRPr="00B47B21">
        <w:t xml:space="preserve">This </w:t>
      </w:r>
      <w:r w:rsidR="00DF1EDC" w:rsidRPr="00B47B21">
        <w:t>facilitation</w:t>
      </w:r>
      <w:r w:rsidR="00AC27C3" w:rsidRPr="00B47B21">
        <w:t>, however,</w:t>
      </w:r>
      <w:r w:rsidR="00DF1EDC" w:rsidRPr="00B47B21">
        <w:t xml:space="preserve"> may</w:t>
      </w:r>
      <w:r w:rsidR="00AC27C3" w:rsidRPr="00B47B21">
        <w:t xml:space="preserve"> </w:t>
      </w:r>
      <w:r w:rsidR="00DF1EDC" w:rsidRPr="00B47B21">
        <w:t>become convoluted if not done clearly and concisely, and it requires much effort to delegate tasks to other people</w:t>
      </w:r>
      <w:r w:rsidR="0031793E" w:rsidRPr="00B47B21">
        <w:t xml:space="preserve"> repeatedly</w:t>
      </w:r>
      <w:r w:rsidR="00C31C4B" w:rsidRPr="00B47B21">
        <w:t>.</w:t>
      </w:r>
      <w:r w:rsidR="00920EC8" w:rsidRPr="00B47B21">
        <w:t xml:space="preserve"> To accommodate for this problem, a piece of software may be written to allow </w:t>
      </w:r>
      <w:r w:rsidR="00C4498D" w:rsidRPr="00B47B21">
        <w:t>team members</w:t>
      </w:r>
      <w:r w:rsidR="00920EC8" w:rsidRPr="00B47B21">
        <w:t xml:space="preserve"> to </w:t>
      </w:r>
      <w:r w:rsidR="00C4498D" w:rsidRPr="00B47B21">
        <w:t>receive and delegate tasks that accumulate to the completion of a project</w:t>
      </w:r>
      <w:r w:rsidR="00920EC8" w:rsidRPr="00B47B21">
        <w:t xml:space="preserve">, so that they may have a better </w:t>
      </w:r>
      <w:r w:rsidR="00F61AE9" w:rsidRPr="00B47B21">
        <w:t>progress flow</w:t>
      </w:r>
      <w:r w:rsidR="00920EC8" w:rsidRPr="00B47B21">
        <w:t xml:space="preserve">. </w:t>
      </w:r>
      <w:r w:rsidR="000D2814" w:rsidRPr="00B47B21">
        <w:t xml:space="preserve">Through this, the users should be able to improve their </w:t>
      </w:r>
      <w:r w:rsidR="00973E5A" w:rsidRPr="00B47B21">
        <w:t>productivity</w:t>
      </w:r>
      <w:r w:rsidR="000D2814" w:rsidRPr="00B47B21">
        <w:t xml:space="preserve"> by allocating </w:t>
      </w:r>
      <w:r w:rsidR="001E7CD8" w:rsidRPr="00B47B21">
        <w:t>effort to tasks that have been delegated to them by a managing user for a more visual outline of a project’s progress</w:t>
      </w:r>
      <w:r w:rsidR="000D2814" w:rsidRPr="00B47B21">
        <w:t>.</w:t>
      </w:r>
    </w:p>
    <w:p w:rsidR="00C4458F" w:rsidRPr="00B47B21" w:rsidRDefault="00C4458F" w:rsidP="00B47B21">
      <w:r w:rsidRPr="00B47B21">
        <w:t>T</w:t>
      </w:r>
      <w:r w:rsidR="00F57A3B" w:rsidRPr="00B47B21">
        <w:t>h</w:t>
      </w:r>
      <w:r w:rsidR="00393D7C" w:rsidRPr="00B47B21">
        <w:t xml:space="preserve">e </w:t>
      </w:r>
      <w:r w:rsidR="005C495D">
        <w:t>D</w:t>
      </w:r>
      <w:r w:rsidR="00CA3FAA" w:rsidRPr="00B47B21">
        <w:t>eleGator</w:t>
      </w:r>
      <w:r w:rsidR="00393D7C" w:rsidRPr="00B47B21">
        <w:t xml:space="preserve"> </w:t>
      </w:r>
      <w:r w:rsidR="009E4ED1" w:rsidRPr="00B47B21">
        <w:t xml:space="preserve">application will be a web-based app </w:t>
      </w:r>
      <w:r w:rsidRPr="00B47B21">
        <w:t xml:space="preserve">available to users with </w:t>
      </w:r>
      <w:r w:rsidR="00FD1D67" w:rsidRPr="00B47B21">
        <w:t>access to the internet</w:t>
      </w:r>
      <w:r w:rsidRPr="00B47B21">
        <w:t xml:space="preserve">. The application will provide access to a </w:t>
      </w:r>
      <w:r w:rsidR="004F5057" w:rsidRPr="00B47B21">
        <w:t>user</w:t>
      </w:r>
      <w:r w:rsidR="005E29F0" w:rsidRPr="00B47B21">
        <w:t>’s</w:t>
      </w:r>
      <w:r w:rsidRPr="00B47B21">
        <w:t xml:space="preserve"> account, </w:t>
      </w:r>
      <w:r w:rsidR="00013CCE" w:rsidRPr="00B47B21">
        <w:t>each being a</w:t>
      </w:r>
      <w:r w:rsidR="004A06B2" w:rsidRPr="00B47B21">
        <w:t>ssociated with a</w:t>
      </w:r>
      <w:r w:rsidR="00013CCE" w:rsidRPr="00B47B21">
        <w:t xml:space="preserve"> unique username and password combination</w:t>
      </w:r>
      <w:r w:rsidRPr="00B47B21">
        <w:t xml:space="preserve">. The app will allow </w:t>
      </w:r>
      <w:r w:rsidR="000910C3" w:rsidRPr="00B47B21">
        <w:t>team-members</w:t>
      </w:r>
      <w:r w:rsidR="00C67C17" w:rsidRPr="00B47B21">
        <w:t xml:space="preserve"> </w:t>
      </w:r>
      <w:r w:rsidRPr="00B47B21">
        <w:t>to check their</w:t>
      </w:r>
      <w:r w:rsidR="00604BD4" w:rsidRPr="00B47B21">
        <w:t xml:space="preserve"> </w:t>
      </w:r>
      <w:r w:rsidR="00050492" w:rsidRPr="00B47B21">
        <w:t>given tasks or “stories”</w:t>
      </w:r>
      <w:r w:rsidR="0071269F" w:rsidRPr="00B47B21">
        <w:t xml:space="preserve">, such that they can visually </w:t>
      </w:r>
      <w:r w:rsidR="00997D3B" w:rsidRPr="00B47B21">
        <w:t>maintain their organisation over the lon</w:t>
      </w:r>
      <w:r w:rsidR="0071269F" w:rsidRPr="00B47B21">
        <w:t>g term.</w:t>
      </w:r>
      <w:r w:rsidR="00595869" w:rsidRPr="00B47B21">
        <w:t xml:space="preserve"> </w:t>
      </w:r>
    </w:p>
    <w:p w:rsidR="0052053A" w:rsidRPr="00B47B21" w:rsidRDefault="00C6301B" w:rsidP="00B47B21">
      <w:r w:rsidRPr="00B47B21">
        <w:t xml:space="preserve">Because of the nature of our modern </w:t>
      </w:r>
      <w:r w:rsidR="00EC5EDD" w:rsidRPr="00B47B21">
        <w:t xml:space="preserve">project management </w:t>
      </w:r>
      <w:r w:rsidR="00686E2D" w:rsidRPr="00B47B21">
        <w:t xml:space="preserve">qualities, this </w:t>
      </w:r>
      <w:r w:rsidR="0046438D" w:rsidRPr="00B47B21">
        <w:t>app will follow th</w:t>
      </w:r>
      <w:r w:rsidR="00686E2D" w:rsidRPr="00B47B21">
        <w:t>e</w:t>
      </w:r>
      <w:r w:rsidR="0046438D" w:rsidRPr="00B47B21">
        <w:t xml:space="preserve"> trend</w:t>
      </w:r>
      <w:r w:rsidR="00686E2D" w:rsidRPr="00B47B21">
        <w:t xml:space="preserve"> of integration into digital/web-based application development</w:t>
      </w:r>
      <w:r w:rsidR="0046438D" w:rsidRPr="00B47B21">
        <w:t xml:space="preserve">. </w:t>
      </w:r>
    </w:p>
    <w:p w:rsidR="00657C9B" w:rsidRDefault="00657C9B" w:rsidP="00B47B21">
      <w:r w:rsidRPr="00B47B21">
        <w:t xml:space="preserve">Requirements for this solution are that the user can easily track </w:t>
      </w:r>
      <w:r w:rsidR="001F191D" w:rsidRPr="00B47B21">
        <w:t xml:space="preserve">delegated </w:t>
      </w:r>
      <w:r w:rsidR="007700F0" w:rsidRPr="00B47B21">
        <w:t>tasks and</w:t>
      </w:r>
      <w:r w:rsidR="001F191D" w:rsidRPr="00B47B21">
        <w:t xml:space="preserve"> uphold the organisation of their project’s development</w:t>
      </w:r>
      <w:r w:rsidRPr="00B47B21">
        <w:t xml:space="preserve">. Objectives for this software should be that </w:t>
      </w:r>
      <w:r w:rsidRPr="00B47B21">
        <w:lastRenderedPageBreak/>
        <w:t>it can do what is required of it in a visual manner for ease, with all its operations acting within the boundaries of needing a secure internet connection to access the database from multiple devices.</w:t>
      </w:r>
    </w:p>
    <w:p w:rsidR="00E61868" w:rsidRPr="00B47B21" w:rsidRDefault="00E61868" w:rsidP="00E61868">
      <w:pPr>
        <w:pStyle w:val="NoSpacing"/>
      </w:pPr>
    </w:p>
    <w:p w:rsidR="00C4458F" w:rsidRPr="00B47B21" w:rsidRDefault="00C4458F" w:rsidP="00B47B21">
      <w:pPr>
        <w:pStyle w:val="Heading2"/>
      </w:pPr>
      <w:bookmarkStart w:id="8" w:name="_Toc521174440"/>
      <w:bookmarkStart w:id="9" w:name="_Toc523704432"/>
      <w:bookmarkStart w:id="10" w:name="_Toc2028697"/>
      <w:bookmarkStart w:id="11" w:name="_Toc2551195"/>
      <w:r w:rsidRPr="00B47B21">
        <w:t>Goals and Objectives</w:t>
      </w:r>
      <w:bookmarkEnd w:id="8"/>
      <w:bookmarkEnd w:id="9"/>
      <w:bookmarkEnd w:id="10"/>
      <w:bookmarkEnd w:id="11"/>
    </w:p>
    <w:p w:rsidR="007C0239" w:rsidRPr="00B47B21" w:rsidRDefault="007C0239" w:rsidP="000E35F1">
      <w:pPr>
        <w:pStyle w:val="NoSpacing"/>
      </w:pPr>
    </w:p>
    <w:p w:rsidR="00C4458F" w:rsidRPr="00B47B21" w:rsidRDefault="00C4458F" w:rsidP="00B47B21">
      <w:r w:rsidRPr="00B47B21">
        <w:t xml:space="preserve">The main objective of this project is to allow </w:t>
      </w:r>
      <w:r w:rsidR="008D5E0D" w:rsidRPr="00B47B21">
        <w:t>clients</w:t>
      </w:r>
      <w:r w:rsidRPr="00B47B21">
        <w:t xml:space="preserve"> </w:t>
      </w:r>
      <w:r w:rsidR="007C2CE3" w:rsidRPr="00B47B21">
        <w:t xml:space="preserve">to </w:t>
      </w:r>
      <w:r w:rsidR="009D5DEF" w:rsidRPr="00B47B21">
        <w:t>assign tasks to fellow team-members to encourage collaboration</w:t>
      </w:r>
      <w:r w:rsidRPr="00B47B21">
        <w:t xml:space="preserve">. The </w:t>
      </w:r>
      <w:r w:rsidR="00806787" w:rsidRPr="00B47B21">
        <w:t xml:space="preserve">DeleGator </w:t>
      </w:r>
      <w:r w:rsidRPr="00B47B21">
        <w:t>application is expected to:</w:t>
      </w:r>
    </w:p>
    <w:p w:rsidR="00C4458F" w:rsidRPr="00B47B21" w:rsidRDefault="00C4458F" w:rsidP="00B47B21">
      <w:pPr>
        <w:numPr>
          <w:ilvl w:val="0"/>
          <w:numId w:val="7"/>
        </w:numPr>
      </w:pPr>
      <w:r w:rsidRPr="00B47B21">
        <w:t xml:space="preserve">Provide a </w:t>
      </w:r>
      <w:r w:rsidR="007C76FA" w:rsidRPr="00B47B21">
        <w:t>web-based</w:t>
      </w:r>
      <w:r w:rsidRPr="00B47B21">
        <w:t xml:space="preserve"> interface with </w:t>
      </w:r>
      <w:r w:rsidR="00972708" w:rsidRPr="00B47B21">
        <w:t>“</w:t>
      </w:r>
      <w:proofErr w:type="spellStart"/>
      <w:r w:rsidR="00EC2A50" w:rsidRPr="00B47B21">
        <w:t>DeleGator</w:t>
      </w:r>
      <w:r w:rsidR="00972708" w:rsidRPr="00B47B21">
        <w:t>.xyz</w:t>
      </w:r>
      <w:proofErr w:type="spellEnd"/>
      <w:r w:rsidR="00972708" w:rsidRPr="00B47B21">
        <w:t>”</w:t>
      </w:r>
      <w:r w:rsidR="00B03FC0" w:rsidRPr="00B47B21">
        <w:t xml:space="preserve"> (or some other domain)</w:t>
      </w:r>
      <w:r w:rsidR="00972708" w:rsidRPr="00B47B21">
        <w:t xml:space="preserve"> </w:t>
      </w:r>
      <w:r w:rsidRPr="00B47B21">
        <w:t>to access account information.</w:t>
      </w:r>
    </w:p>
    <w:p w:rsidR="00C4458F" w:rsidRPr="00B47B21" w:rsidRDefault="00C4458F" w:rsidP="00B47B21">
      <w:pPr>
        <w:numPr>
          <w:ilvl w:val="0"/>
          <w:numId w:val="7"/>
        </w:numPr>
      </w:pPr>
      <w:r w:rsidRPr="00B47B21">
        <w:t>Function in a simple and intuitive manner.</w:t>
      </w:r>
    </w:p>
    <w:p w:rsidR="00C4458F" w:rsidRPr="00B47B21" w:rsidRDefault="00C4458F" w:rsidP="00B47B21">
      <w:pPr>
        <w:numPr>
          <w:ilvl w:val="0"/>
          <w:numId w:val="7"/>
        </w:numPr>
      </w:pPr>
      <w:r w:rsidRPr="00B47B21">
        <w:t xml:space="preserve">Provide </w:t>
      </w:r>
      <w:r w:rsidR="00D8392B" w:rsidRPr="00B47B21">
        <w:t xml:space="preserve">users </w:t>
      </w:r>
      <w:r w:rsidRPr="00B47B21">
        <w:t xml:space="preserve">with </w:t>
      </w:r>
      <w:r w:rsidR="0071193A" w:rsidRPr="00B47B21">
        <w:t>a visual history of their</w:t>
      </w:r>
      <w:r w:rsidR="00C34BE7" w:rsidRPr="00B47B21">
        <w:t xml:space="preserve"> </w:t>
      </w:r>
      <w:r w:rsidR="00D8392B" w:rsidRPr="00B47B21">
        <w:t>tasks</w:t>
      </w:r>
      <w:r w:rsidR="00B678B1" w:rsidRPr="00B47B21">
        <w:t xml:space="preserve"> and goals as they achieve them</w:t>
      </w:r>
      <w:r w:rsidRPr="00B47B21">
        <w:t>.</w:t>
      </w:r>
    </w:p>
    <w:p w:rsidR="00C4458F" w:rsidRPr="00B47B21" w:rsidRDefault="00C4458F" w:rsidP="000E35F1">
      <w:pPr>
        <w:pStyle w:val="NoSpacing"/>
      </w:pPr>
    </w:p>
    <w:p w:rsidR="00C4458F" w:rsidRPr="00B47B21" w:rsidRDefault="009D339F" w:rsidP="00B47B21">
      <w:pPr>
        <w:pStyle w:val="Heading2"/>
      </w:pPr>
      <w:bookmarkStart w:id="12" w:name="_Toc2028698"/>
      <w:bookmarkStart w:id="13" w:name="_Toc2551196"/>
      <w:r w:rsidRPr="00B47B21">
        <w:t>Product Description</w:t>
      </w:r>
      <w:bookmarkEnd w:id="12"/>
      <w:bookmarkEnd w:id="13"/>
    </w:p>
    <w:p w:rsidR="007C0239" w:rsidRPr="00B47B21" w:rsidRDefault="007C0239" w:rsidP="000E35F1">
      <w:pPr>
        <w:pStyle w:val="NoSpacing"/>
      </w:pPr>
    </w:p>
    <w:p w:rsidR="00C4458F" w:rsidRPr="00B47B21" w:rsidRDefault="00463723" w:rsidP="00B47B21">
      <w:r w:rsidRPr="00B47B21">
        <w:rPr>
          <w:b/>
          <w:bCs/>
        </w:rPr>
        <w:t>DeleGator</w:t>
      </w:r>
      <w:r w:rsidR="002F44DB" w:rsidRPr="00B47B21">
        <w:rPr>
          <w:b/>
          <w:bCs/>
        </w:rPr>
        <w:t xml:space="preserve"> </w:t>
      </w:r>
      <w:r w:rsidR="00C4458F" w:rsidRPr="00B47B21">
        <w:t>– the product that is being described here; the software system specified in this document.</w:t>
      </w:r>
    </w:p>
    <w:p w:rsidR="00C4458F" w:rsidRPr="00B47B21" w:rsidRDefault="00C4458F" w:rsidP="00B47B21">
      <w:r w:rsidRPr="00B47B21">
        <w:rPr>
          <w:b/>
          <w:bCs/>
        </w:rPr>
        <w:t>Project</w:t>
      </w:r>
      <w:r w:rsidRPr="00B47B21">
        <w:t xml:space="preserve"> – activities that will lead to the production of the </w:t>
      </w:r>
      <w:r w:rsidR="00832E58" w:rsidRPr="00B47B21">
        <w:t>DeleGator</w:t>
      </w:r>
      <w:r w:rsidRPr="00B47B21">
        <w:t xml:space="preserve"> application.</w:t>
      </w:r>
    </w:p>
    <w:p w:rsidR="00C4458F" w:rsidRPr="00B47B21" w:rsidRDefault="00C4458F" w:rsidP="00813D1A">
      <w:pPr>
        <w:pStyle w:val="BodyTextIndent2"/>
        <w:ind w:left="0"/>
      </w:pPr>
      <w:r w:rsidRPr="00B47B21">
        <w:rPr>
          <w:b/>
          <w:bCs/>
        </w:rPr>
        <w:t>Client</w:t>
      </w:r>
      <w:r w:rsidR="000A43F0" w:rsidRPr="00B47B21">
        <w:rPr>
          <w:b/>
          <w:bCs/>
        </w:rPr>
        <w:t>/User</w:t>
      </w:r>
      <w:r w:rsidRPr="00B47B21">
        <w:t xml:space="preserve"> – the person or organi</w:t>
      </w:r>
      <w:r w:rsidR="00CE549A" w:rsidRPr="00B47B21">
        <w:t>s</w:t>
      </w:r>
      <w:r w:rsidRPr="00B47B21">
        <w:t xml:space="preserve">ation for which </w:t>
      </w:r>
      <w:r w:rsidR="00B7289D" w:rsidRPr="00B47B21">
        <w:t>the DeleGator application</w:t>
      </w:r>
      <w:r w:rsidRPr="00B47B21">
        <w:t xml:space="preserve"> is being built</w:t>
      </w:r>
      <w:r w:rsidR="00771944" w:rsidRPr="00B47B21">
        <w:t xml:space="preserve">; </w:t>
      </w:r>
      <w:r w:rsidR="000F45ED" w:rsidRPr="00B47B21">
        <w:t>p</w:t>
      </w:r>
      <w:r w:rsidR="00771944" w:rsidRPr="00B47B21">
        <w:t>eople in managerial occupations.</w:t>
      </w:r>
    </w:p>
    <w:p w:rsidR="00C4458F" w:rsidRPr="00B47B21" w:rsidRDefault="00C4458F" w:rsidP="00B47B21">
      <w:r w:rsidRPr="00B47B21">
        <w:rPr>
          <w:b/>
          <w:bCs/>
        </w:rPr>
        <w:t>Developer</w:t>
      </w:r>
      <w:r w:rsidRPr="00B47B21">
        <w:t xml:space="preserve"> – the person or organi</w:t>
      </w:r>
      <w:r w:rsidR="009D2744" w:rsidRPr="00B47B21">
        <w:t>s</w:t>
      </w:r>
      <w:r w:rsidRPr="00B47B21">
        <w:t>ation developing the system</w:t>
      </w:r>
      <w:r w:rsidR="00C550C0" w:rsidRPr="00B47B21">
        <w:t>.</w:t>
      </w:r>
    </w:p>
    <w:p w:rsidR="00C4458F" w:rsidRPr="00B47B21" w:rsidRDefault="00C4458F" w:rsidP="00B47B21">
      <w:r w:rsidRPr="00B47B21">
        <w:rPr>
          <w:b/>
          <w:bCs/>
        </w:rPr>
        <w:t xml:space="preserve">Stakeholder </w:t>
      </w:r>
      <w:r w:rsidRPr="00B47B21">
        <w:t xml:space="preserve">– anyone with an interest in the project and its outcomes. This includes clients, users, developers, </w:t>
      </w:r>
      <w:r w:rsidR="0074563E" w:rsidRPr="00B47B21">
        <w:t xml:space="preserve">and peer </w:t>
      </w:r>
      <w:r w:rsidRPr="00B47B21">
        <w:t>testers</w:t>
      </w:r>
      <w:r w:rsidR="0074563E" w:rsidRPr="00B47B21">
        <w:t>.</w:t>
      </w:r>
    </w:p>
    <w:p w:rsidR="00D750A1" w:rsidRPr="00B47B21" w:rsidRDefault="007155E4" w:rsidP="004318EF">
      <w:r w:rsidRPr="00B47B21">
        <w:t>Now for the actual description… select project, add stories to categories, delegate stories to people, add people to project etc.</w:t>
      </w:r>
    </w:p>
    <w:p w:rsidR="00145B0C" w:rsidRPr="00B47B21" w:rsidRDefault="00145B0C" w:rsidP="000E35F1">
      <w:pPr>
        <w:pStyle w:val="NoSpacing"/>
      </w:pPr>
    </w:p>
    <w:p w:rsidR="00145B0C" w:rsidRPr="00B47B21" w:rsidRDefault="00145B0C" w:rsidP="000E35F1">
      <w:pPr>
        <w:pStyle w:val="NoSpacing"/>
      </w:pPr>
    </w:p>
    <w:p w:rsidR="00C15CA2" w:rsidRPr="00B47B21" w:rsidRDefault="00C15CA2" w:rsidP="00C15CA2">
      <w:pPr>
        <w:pStyle w:val="Heading2"/>
      </w:pPr>
      <w:bookmarkStart w:id="14" w:name="_Toc523704446"/>
      <w:bookmarkStart w:id="15" w:name="_Toc2028711"/>
      <w:bookmarkStart w:id="16" w:name="_Toc2551197"/>
      <w:bookmarkStart w:id="17" w:name="_Toc521174444"/>
      <w:bookmarkStart w:id="18" w:name="_Toc523704435"/>
      <w:bookmarkStart w:id="19" w:name="_Toc2028700"/>
      <w:r w:rsidRPr="00B47B21">
        <w:t>User Characteristics</w:t>
      </w:r>
      <w:bookmarkEnd w:id="14"/>
      <w:bookmarkEnd w:id="15"/>
      <w:bookmarkEnd w:id="16"/>
    </w:p>
    <w:p w:rsidR="00C15CA2" w:rsidRPr="00B47B21" w:rsidRDefault="00C15CA2" w:rsidP="00C15CA2">
      <w:pPr>
        <w:pStyle w:val="NoSpacing"/>
      </w:pPr>
    </w:p>
    <w:p w:rsidR="00C15CA2" w:rsidRDefault="00C15CA2" w:rsidP="006D10E4">
      <w:r>
        <w:rPr>
          <w:b/>
        </w:rPr>
        <w:t>DeleGator</w:t>
      </w:r>
      <w:r w:rsidRPr="00B47B21">
        <w:rPr>
          <w:b/>
        </w:rPr>
        <w:t xml:space="preserve"> Users:</w:t>
      </w:r>
      <w:r>
        <w:t xml:space="preserve"> Team-members, workers, or managers. As project-workers are becoming increasingly dependent on </w:t>
      </w:r>
      <w:r w:rsidRPr="00B47B21">
        <w:t>their use of technology</w:t>
      </w:r>
      <w:r>
        <w:t xml:space="preserve"> to complete a project</w:t>
      </w:r>
      <w:r w:rsidRPr="00B47B21">
        <w:t>, they will likely be proficient with web-pages and applications</w:t>
      </w:r>
      <w:r>
        <w:t xml:space="preserve"> and hence, competent in using this designed software solution.</w:t>
      </w:r>
    </w:p>
    <w:p w:rsidR="000277A8" w:rsidRDefault="000277A8" w:rsidP="00E61868">
      <w:pPr>
        <w:pStyle w:val="NoSpacing"/>
      </w:pPr>
    </w:p>
    <w:p w:rsidR="00B947E1" w:rsidRPr="00B47B21" w:rsidRDefault="00B947E1" w:rsidP="00B47B21">
      <w:pPr>
        <w:pStyle w:val="Heading2"/>
      </w:pPr>
      <w:bookmarkStart w:id="20" w:name="_Toc2551198"/>
      <w:r w:rsidRPr="00B47B21">
        <w:t>Social and Ethical Issues</w:t>
      </w:r>
      <w:bookmarkEnd w:id="17"/>
      <w:bookmarkEnd w:id="18"/>
      <w:bookmarkEnd w:id="19"/>
      <w:bookmarkEnd w:id="20"/>
    </w:p>
    <w:p w:rsidR="00146734" w:rsidRPr="00B47B21" w:rsidRDefault="001732B4" w:rsidP="00E50C27">
      <w:pPr>
        <w:pStyle w:val="Heading3"/>
      </w:pPr>
      <w:bookmarkStart w:id="21" w:name="_Toc521174445"/>
      <w:bookmarkStart w:id="22" w:name="_Toc523704436"/>
      <w:bookmarkStart w:id="23" w:name="_Toc2028701"/>
      <w:bookmarkStart w:id="24" w:name="_Toc2551199"/>
      <w:r w:rsidRPr="00B47B21">
        <w:t>Ease of use of the final solution</w:t>
      </w:r>
      <w:bookmarkEnd w:id="21"/>
      <w:bookmarkEnd w:id="22"/>
      <w:bookmarkEnd w:id="23"/>
      <w:bookmarkEnd w:id="24"/>
    </w:p>
    <w:p w:rsidR="008D3BA8" w:rsidRPr="00B47B21" w:rsidRDefault="008D1476" w:rsidP="00B47B21">
      <w:r w:rsidRPr="00B47B21">
        <w:t xml:space="preserve">A software application’s </w:t>
      </w:r>
      <w:r w:rsidR="00A12C27" w:rsidRPr="00B47B21">
        <w:t xml:space="preserve">usability for the consumer is heavily </w:t>
      </w:r>
      <w:r w:rsidR="00B47513" w:rsidRPr="00B47B21">
        <w:t>dependent</w:t>
      </w:r>
      <w:r w:rsidR="00A12C27" w:rsidRPr="00B47B21">
        <w:t xml:space="preserve"> on the app’s visual elements, </w:t>
      </w:r>
      <w:r w:rsidR="00296A59" w:rsidRPr="00B47B21">
        <w:t xml:space="preserve">its use of </w:t>
      </w:r>
      <w:r w:rsidR="00A12C27" w:rsidRPr="00B47B21">
        <w:t xml:space="preserve">technical language, </w:t>
      </w:r>
      <w:r w:rsidR="00EC00CD" w:rsidRPr="00B47B21">
        <w:t>and sensibility of the app’s overall composition.</w:t>
      </w:r>
    </w:p>
    <w:p w:rsidR="004447F9" w:rsidRPr="00B47B21" w:rsidRDefault="00322297" w:rsidP="00B47B21">
      <w:r w:rsidRPr="00B47B21">
        <w:t xml:space="preserve">In bringing ease of use to the </w:t>
      </w:r>
      <w:r w:rsidR="00310CCB">
        <w:t>D</w:t>
      </w:r>
      <w:r w:rsidR="00F13AA2" w:rsidRPr="00B47B21">
        <w:t>eleGator</w:t>
      </w:r>
      <w:r w:rsidRPr="00B47B21">
        <w:t xml:space="preserve"> application, </w:t>
      </w:r>
      <w:r w:rsidR="004E2694" w:rsidRPr="00B47B21">
        <w:t>it would be ideal to have</w:t>
      </w:r>
      <w:r w:rsidR="00B26F49" w:rsidRPr="00B47B21">
        <w:t xml:space="preserve"> </w:t>
      </w:r>
      <w:r w:rsidR="00EB3AF4" w:rsidRPr="00B47B21">
        <w:t>a simplified graphical user interface (GUI)</w:t>
      </w:r>
      <w:r w:rsidR="00E37F64" w:rsidRPr="00B47B21">
        <w:t>. The user interface will be a simple, graphical, systematically organised layout which follows many of the predefined guidelines of modern web-applications.</w:t>
      </w:r>
      <w:r w:rsidR="00C17FE8" w:rsidRPr="00B47B21">
        <w:t xml:space="preserve"> In the site,</w:t>
      </w:r>
      <w:r w:rsidR="00313A02" w:rsidRPr="00B47B21">
        <w:t xml:space="preserve"> there will be</w:t>
      </w:r>
      <w:r w:rsidR="00D241A3" w:rsidRPr="00B47B21">
        <w:t xml:space="preserve"> logical heading buttons atop the page that, when clicked, display their respective sections of the application.</w:t>
      </w:r>
      <w:r w:rsidR="00FF2A3F" w:rsidRPr="00B47B21">
        <w:t xml:space="preserve"> </w:t>
      </w:r>
    </w:p>
    <w:p w:rsidR="001101E9" w:rsidRPr="00B47B21" w:rsidRDefault="001101E9" w:rsidP="000E35F1">
      <w:pPr>
        <w:pStyle w:val="NoSpacing"/>
      </w:pPr>
    </w:p>
    <w:p w:rsidR="00146734" w:rsidRPr="00B47B21" w:rsidRDefault="008D3BA8" w:rsidP="00E50C27">
      <w:pPr>
        <w:pStyle w:val="Heading3"/>
      </w:pPr>
      <w:bookmarkStart w:id="25" w:name="_Toc521174446"/>
      <w:bookmarkStart w:id="26" w:name="_Toc523704437"/>
      <w:bookmarkStart w:id="27" w:name="_Toc2028702"/>
      <w:bookmarkStart w:id="28" w:name="_Toc2551200"/>
      <w:r w:rsidRPr="00B47B21">
        <w:t>Inclusivity</w:t>
      </w:r>
      <w:bookmarkEnd w:id="25"/>
      <w:bookmarkEnd w:id="26"/>
      <w:bookmarkEnd w:id="27"/>
      <w:bookmarkEnd w:id="28"/>
    </w:p>
    <w:p w:rsidR="005D2A71" w:rsidRPr="00B47B21" w:rsidRDefault="00B060C6" w:rsidP="00E50C27">
      <w:pPr>
        <w:pStyle w:val="Heading4"/>
      </w:pPr>
      <w:bookmarkStart w:id="29" w:name="_Toc521174447"/>
      <w:bookmarkStart w:id="30" w:name="_Toc523704438"/>
      <w:bookmarkStart w:id="31" w:name="_Toc2028703"/>
      <w:r w:rsidRPr="00E50C27">
        <w:t>Gender</w:t>
      </w:r>
      <w:bookmarkEnd w:id="29"/>
      <w:bookmarkEnd w:id="30"/>
      <w:bookmarkEnd w:id="31"/>
    </w:p>
    <w:p w:rsidR="00927BC3" w:rsidRPr="00B47B21" w:rsidRDefault="00423BD9" w:rsidP="00B47B21">
      <w:r w:rsidRPr="00B47B21">
        <w:t>The progressive push for gender equality in the world has brought</w:t>
      </w:r>
      <w:r w:rsidR="00915812" w:rsidRPr="00B47B21">
        <w:t xml:space="preserve"> </w:t>
      </w:r>
      <w:r w:rsidR="00CC0EB3" w:rsidRPr="00B47B21">
        <w:t>a meaningful change</w:t>
      </w:r>
      <w:r w:rsidR="00915812" w:rsidRPr="00B47B21">
        <w:t xml:space="preserve"> to try to minimise the disparity of product use between male, female, and other genders.</w:t>
      </w:r>
      <w:r w:rsidR="00805C52" w:rsidRPr="00B47B21">
        <w:t xml:space="preserve"> </w:t>
      </w:r>
      <w:r w:rsidR="00BC1842" w:rsidRPr="00B47B21">
        <w:t xml:space="preserve">To </w:t>
      </w:r>
      <w:r w:rsidR="00231014" w:rsidRPr="00B47B21">
        <w:t xml:space="preserve">fall into accord with this, </w:t>
      </w:r>
      <w:r w:rsidR="00DF3EBE" w:rsidRPr="00B47B21">
        <w:t>DeleGator</w:t>
      </w:r>
      <w:r w:rsidR="00231014" w:rsidRPr="00B47B21">
        <w:t xml:space="preserve"> has aimed to keep all used pronouns gender-neutral, often using “you” when referring to the user.</w:t>
      </w:r>
      <w:r w:rsidR="004661D0" w:rsidRPr="00B47B21">
        <w:t xml:space="preserve"> Because of this, there will be no presented bias in terms of different treatment towards different genders and thus, </w:t>
      </w:r>
      <w:r w:rsidR="00156591" w:rsidRPr="00B47B21">
        <w:t xml:space="preserve">will not </w:t>
      </w:r>
      <w:r w:rsidR="00B5487C" w:rsidRPr="00B47B21">
        <w:t xml:space="preserve">be involved with the </w:t>
      </w:r>
      <w:r w:rsidR="009C39AA" w:rsidRPr="00B47B21">
        <w:t>socio</w:t>
      </w:r>
      <w:r w:rsidR="0092340A" w:rsidRPr="00B47B21">
        <w:t>-</w:t>
      </w:r>
      <w:r w:rsidR="009C39AA" w:rsidRPr="00B47B21">
        <w:t xml:space="preserve">political </w:t>
      </w:r>
      <w:r w:rsidR="0083240C" w:rsidRPr="00B47B21">
        <w:t>adversities of such.</w:t>
      </w:r>
    </w:p>
    <w:p w:rsidR="00B93D6A" w:rsidRPr="00B47B21" w:rsidRDefault="00B93D6A" w:rsidP="00E50C27">
      <w:pPr>
        <w:pStyle w:val="Heading4"/>
      </w:pPr>
      <w:bookmarkStart w:id="32" w:name="_Toc521174448"/>
      <w:bookmarkStart w:id="33" w:name="_Toc523704439"/>
      <w:bookmarkStart w:id="34" w:name="_Toc2028704"/>
      <w:r w:rsidRPr="00B47B21">
        <w:lastRenderedPageBreak/>
        <w:t>Economic Background</w:t>
      </w:r>
      <w:bookmarkEnd w:id="32"/>
      <w:bookmarkEnd w:id="33"/>
      <w:bookmarkEnd w:id="34"/>
    </w:p>
    <w:p w:rsidR="005A07CB" w:rsidRPr="00B47B21" w:rsidRDefault="00D86B94" w:rsidP="00B47B21">
      <w:r w:rsidRPr="00B47B21">
        <w:t>Within a society, there may exist a great variation of members’ economic backgrounds</w:t>
      </w:r>
      <w:r w:rsidR="00C0517B" w:rsidRPr="00B47B21">
        <w:t xml:space="preserve"> and because of this, accommodations must be made in order to be able to include people of all wealth backgrounds. </w:t>
      </w:r>
      <w:r w:rsidR="001A439E" w:rsidRPr="00B47B21">
        <w:t xml:space="preserve">To achieve this, the software product will be offered as a </w:t>
      </w:r>
      <w:r w:rsidR="00487A3A" w:rsidRPr="00B47B21">
        <w:t>free-to-use web-application accessible to anyone who owns an internet-connected device.</w:t>
      </w:r>
      <w:bookmarkStart w:id="35" w:name="_Toc521174449"/>
    </w:p>
    <w:p w:rsidR="00B93D6A" w:rsidRPr="00B47B21" w:rsidRDefault="00B93D6A" w:rsidP="00E50C27">
      <w:pPr>
        <w:pStyle w:val="Heading4"/>
      </w:pPr>
      <w:bookmarkStart w:id="36" w:name="_Toc523704440"/>
      <w:bookmarkStart w:id="37" w:name="_Toc2028705"/>
      <w:r w:rsidRPr="00B47B21">
        <w:t>Cultural Background</w:t>
      </w:r>
      <w:bookmarkEnd w:id="35"/>
      <w:bookmarkEnd w:id="36"/>
      <w:bookmarkEnd w:id="37"/>
    </w:p>
    <w:p w:rsidR="00B93D6A" w:rsidRPr="00B47B21" w:rsidRDefault="00C75028" w:rsidP="00B47B21">
      <w:r w:rsidRPr="00B47B21">
        <w:t xml:space="preserve">People of different cultural backgrounds may interpret the interactions from a piece of software differently, thus it is paramount that the software does not </w:t>
      </w:r>
      <w:r w:rsidR="0010045F" w:rsidRPr="00B47B21">
        <w:t>target a specific cultural group, exclude a cultural group, or use the language specific to any group and/or persons.</w:t>
      </w:r>
    </w:p>
    <w:p w:rsidR="00B93D6A" w:rsidRPr="00B47B21" w:rsidRDefault="00B93D6A" w:rsidP="00E50C27">
      <w:pPr>
        <w:pStyle w:val="Heading4"/>
      </w:pPr>
      <w:bookmarkStart w:id="38" w:name="_Toc521174450"/>
      <w:bookmarkStart w:id="39" w:name="_Toc523704441"/>
      <w:bookmarkStart w:id="40" w:name="_Toc2028706"/>
      <w:r w:rsidRPr="00B47B21">
        <w:t>Disability</w:t>
      </w:r>
      <w:bookmarkEnd w:id="38"/>
      <w:bookmarkEnd w:id="39"/>
      <w:bookmarkEnd w:id="40"/>
    </w:p>
    <w:p w:rsidR="00927BC3" w:rsidRPr="00B47B21" w:rsidRDefault="00132E6A" w:rsidP="00B47B21">
      <w:r w:rsidRPr="00B47B21">
        <w:t>If an individual has difficult</w:t>
      </w:r>
      <w:r w:rsidR="004F56F7" w:rsidRPr="00B47B21">
        <w:t xml:space="preserve">y with perceiving </w:t>
      </w:r>
      <w:r w:rsidR="00560B09" w:rsidRPr="00B47B21">
        <w:t xml:space="preserve">auditory or visual input, (i.e. the user has some form of sensory impairment), then specific </w:t>
      </w:r>
      <w:r w:rsidR="009B7D1C" w:rsidRPr="00B47B21">
        <w:t xml:space="preserve">requirements will have to be made for the software to allow it to be usable by those </w:t>
      </w:r>
      <w:r w:rsidR="0063017E" w:rsidRPr="00B47B21">
        <w:t>w</w:t>
      </w:r>
      <w:r w:rsidR="008C71A3" w:rsidRPr="00B47B21">
        <w:t xml:space="preserve">ho have a disability. </w:t>
      </w:r>
      <w:r w:rsidR="004E6250" w:rsidRPr="00B47B21">
        <w:t>Adjustments that will be considered in the development</w:t>
      </w:r>
      <w:r w:rsidR="00A02851" w:rsidRPr="00B47B21">
        <w:t xml:space="preserve"> will be</w:t>
      </w:r>
      <w:r w:rsidR="003C6782" w:rsidRPr="00B47B21">
        <w:t xml:space="preserve"> the use of a highly contrasting colour palette (predominantly white with black text) to make text and various elements clearly visible to bring ease to people with visual problems such as colour blindness.</w:t>
      </w:r>
      <w:r w:rsidR="006B2A03" w:rsidRPr="00B47B21">
        <w:t xml:space="preserve"> As for hearing disabilities, it is not planned to have this product generate any audio, hence accommodating for people with hearing disabilities will not be necessary.</w:t>
      </w:r>
    </w:p>
    <w:p w:rsidR="00FF179F" w:rsidRPr="00B47B21" w:rsidRDefault="00FF179F" w:rsidP="000E35F1">
      <w:pPr>
        <w:pStyle w:val="NoSpacing"/>
      </w:pPr>
    </w:p>
    <w:p w:rsidR="00927BC3" w:rsidRPr="00B47B21" w:rsidRDefault="00927BC3" w:rsidP="00E50C27">
      <w:pPr>
        <w:pStyle w:val="Heading3"/>
      </w:pPr>
      <w:bookmarkStart w:id="41" w:name="_Toc521174451"/>
      <w:bookmarkStart w:id="42" w:name="_Toc523704442"/>
      <w:bookmarkStart w:id="43" w:name="_Toc2028707"/>
      <w:bookmarkStart w:id="44" w:name="_Toc2551201"/>
      <w:r w:rsidRPr="00B47B21">
        <w:t xml:space="preserve">Accessibility </w:t>
      </w:r>
      <w:r w:rsidRPr="00E50C27">
        <w:t>of</w:t>
      </w:r>
      <w:r w:rsidRPr="00B47B21">
        <w:t xml:space="preserve"> technical language</w:t>
      </w:r>
      <w:bookmarkEnd w:id="41"/>
      <w:bookmarkEnd w:id="42"/>
      <w:bookmarkEnd w:id="43"/>
      <w:bookmarkEnd w:id="44"/>
    </w:p>
    <w:p w:rsidR="00927BC3" w:rsidRPr="00B47B21" w:rsidRDefault="0078199C" w:rsidP="00B47B21">
      <w:r w:rsidRPr="00B47B21">
        <w:t xml:space="preserve">As students are the primary targeted user for the </w:t>
      </w:r>
      <w:r w:rsidR="004F695A" w:rsidRPr="00B47B21">
        <w:t>DeleGator</w:t>
      </w:r>
      <w:r w:rsidR="00D64C7B" w:rsidRPr="00B47B21">
        <w:t xml:space="preserve"> </w:t>
      </w:r>
      <w:r w:rsidRPr="00B47B21">
        <w:t xml:space="preserve">software solution, </w:t>
      </w:r>
      <w:r w:rsidR="00F55B80" w:rsidRPr="00B47B21">
        <w:t xml:space="preserve">the language used within the </w:t>
      </w:r>
      <w:r w:rsidR="005F40C8" w:rsidRPr="00B47B21">
        <w:t xml:space="preserve">software will have to be understandable at most levels of education. </w:t>
      </w:r>
      <w:r w:rsidR="00EC6F9B" w:rsidRPr="00B47B21">
        <w:t>In this, the language encompassed in the solution will be no more complex than simple phrases and statements to inform the user of certain actions and inputs, such as the “Overview, Marks, Account” subheadings, dialogue messages like “Are you sure you want to delete this permanently?” and metalanguage</w:t>
      </w:r>
      <w:r w:rsidR="00D238B3" w:rsidRPr="00B47B21">
        <w:t xml:space="preserve"> that includes </w:t>
      </w:r>
      <w:r w:rsidR="00EC6F9B" w:rsidRPr="00B47B21">
        <w:t>“subjects, marks, average,</w:t>
      </w:r>
      <w:r w:rsidR="00D238B3" w:rsidRPr="00B47B21">
        <w:t xml:space="preserve"> </w:t>
      </w:r>
      <w:r w:rsidR="00D238B3" w:rsidRPr="00B47B21">
        <w:lastRenderedPageBreak/>
        <w:t>and assessments.”</w:t>
      </w:r>
      <w:r w:rsidR="00751676" w:rsidRPr="00B47B21">
        <w:t xml:space="preserve"> The simplicity of this language should be comprehensible to </w:t>
      </w:r>
      <w:proofErr w:type="gramStart"/>
      <w:r w:rsidR="00751676" w:rsidRPr="00B47B21">
        <w:t xml:space="preserve">the </w:t>
      </w:r>
      <w:r w:rsidR="00EB6D50" w:rsidRPr="00B47B21">
        <w:t>clear majority</w:t>
      </w:r>
      <w:r w:rsidR="00751676" w:rsidRPr="00B47B21">
        <w:t xml:space="preserve"> of</w:t>
      </w:r>
      <w:proofErr w:type="gramEnd"/>
      <w:r w:rsidR="00751676" w:rsidRPr="00B47B21">
        <w:t xml:space="preserve"> users.</w:t>
      </w:r>
    </w:p>
    <w:p w:rsidR="0037756A" w:rsidRPr="00B47B21" w:rsidRDefault="0037756A" w:rsidP="000E35F1">
      <w:pPr>
        <w:pStyle w:val="NoSpacing"/>
      </w:pPr>
    </w:p>
    <w:p w:rsidR="00927BC3" w:rsidRPr="00B47B21" w:rsidRDefault="00927BC3" w:rsidP="00E50C27">
      <w:pPr>
        <w:pStyle w:val="Heading3"/>
      </w:pPr>
      <w:bookmarkStart w:id="45" w:name="_Toc521174452"/>
      <w:bookmarkStart w:id="46" w:name="_Toc523704443"/>
      <w:bookmarkStart w:id="47" w:name="_Toc2028708"/>
      <w:bookmarkStart w:id="48" w:name="_Toc2551202"/>
      <w:r w:rsidRPr="00B47B21">
        <w:t>Copyright</w:t>
      </w:r>
      <w:bookmarkEnd w:id="45"/>
      <w:bookmarkEnd w:id="46"/>
      <w:bookmarkEnd w:id="47"/>
      <w:bookmarkEnd w:id="48"/>
    </w:p>
    <w:p w:rsidR="00927BC3" w:rsidRPr="00B47B21" w:rsidRDefault="00EB5CB0" w:rsidP="00B47B21">
      <w:r w:rsidRPr="00B47B21">
        <w:t xml:space="preserve">Copyright refers to the </w:t>
      </w:r>
      <w:r w:rsidR="00EE6E3E" w:rsidRPr="00B47B21">
        <w:t xml:space="preserve">protection of one’s ideas from other people such that infringement does not take place and does not result in </w:t>
      </w:r>
      <w:r w:rsidR="00AC728A" w:rsidRPr="00B47B21">
        <w:t xml:space="preserve">an </w:t>
      </w:r>
      <w:r w:rsidR="00EE6E3E" w:rsidRPr="00B47B21">
        <w:t>unfair</w:t>
      </w:r>
      <w:r w:rsidR="00AC728A" w:rsidRPr="00B47B21">
        <w:t xml:space="preserve"> or unjust</w:t>
      </w:r>
      <w:r w:rsidR="00EE6E3E" w:rsidRPr="00B47B21">
        <w:t xml:space="preserve"> profit to a person or group.</w:t>
      </w:r>
      <w:r w:rsidR="003632D3" w:rsidRPr="00B47B21">
        <w:t xml:space="preserve"> </w:t>
      </w:r>
      <w:r w:rsidR="00146AC2" w:rsidRPr="00B47B21">
        <w:t xml:space="preserve">To avoid this issue, precautions will be taken to make this program rather </w:t>
      </w:r>
      <w:proofErr w:type="gramStart"/>
      <w:r w:rsidR="00146AC2" w:rsidRPr="00B47B21">
        <w:t>general, and</w:t>
      </w:r>
      <w:proofErr w:type="gramEnd"/>
      <w:r w:rsidR="00A0209A" w:rsidRPr="00B47B21">
        <w:t xml:space="preserve"> will not use existing algorithms that are specific to the concept.</w:t>
      </w:r>
      <w:r w:rsidR="007334CB" w:rsidRPr="00B47B21">
        <w:t xml:space="preserve"> </w:t>
      </w:r>
      <w:r w:rsidR="00FB610B" w:rsidRPr="00B47B21">
        <w:t>As for the branding, the only possibility of copyright infringement is on the program</w:t>
      </w:r>
      <w:r w:rsidR="0012684F">
        <w:t>’s</w:t>
      </w:r>
      <w:r w:rsidR="00FB610B" w:rsidRPr="00B47B21">
        <w:t xml:space="preserve"> </w:t>
      </w:r>
      <w:r w:rsidR="0012684F">
        <w:t>similarity to other existing software solutions that achieve the same goals of bringing ease to project management, such as Trello or Asana</w:t>
      </w:r>
      <w:r w:rsidR="00FB610B" w:rsidRPr="00B47B21">
        <w:t>.</w:t>
      </w:r>
      <w:r w:rsidR="00282C63" w:rsidRPr="00B47B21">
        <w:t xml:space="preserve"> </w:t>
      </w:r>
    </w:p>
    <w:p w:rsidR="00423C6D" w:rsidRPr="00B47B21" w:rsidRDefault="00423C6D" w:rsidP="000E35F1">
      <w:pPr>
        <w:pStyle w:val="NoSpacing"/>
      </w:pPr>
    </w:p>
    <w:p w:rsidR="00927BC3" w:rsidRPr="00B47B21" w:rsidRDefault="00927BC3" w:rsidP="00E50C27">
      <w:pPr>
        <w:pStyle w:val="Heading3"/>
      </w:pPr>
      <w:bookmarkStart w:id="49" w:name="_Toc521174453"/>
      <w:bookmarkStart w:id="50" w:name="_Toc523704444"/>
      <w:bookmarkStart w:id="51" w:name="_Toc2028709"/>
      <w:bookmarkStart w:id="52" w:name="_Toc2551203"/>
      <w:r w:rsidRPr="00B47B21">
        <w:t>Ergonomics</w:t>
      </w:r>
      <w:bookmarkEnd w:id="49"/>
      <w:bookmarkEnd w:id="50"/>
      <w:bookmarkEnd w:id="51"/>
      <w:bookmarkEnd w:id="52"/>
    </w:p>
    <w:p w:rsidR="00927BC3" w:rsidRPr="00B47B21" w:rsidRDefault="00F879F2" w:rsidP="00B47B21">
      <w:r w:rsidRPr="00B47B21">
        <w:t xml:space="preserve">The ergonomics of a software solution is defined by its ability to </w:t>
      </w:r>
      <w:r w:rsidR="008729E8" w:rsidRPr="00B47B21">
        <w:t xml:space="preserve">bridge the internal processes of the system </w:t>
      </w:r>
      <w:r w:rsidR="009106BC" w:rsidRPr="00B47B21">
        <w:t>in</w:t>
      </w:r>
      <w:r w:rsidR="008729E8" w:rsidRPr="00B47B21">
        <w:t xml:space="preserve"> the interface between the system and the user.</w:t>
      </w:r>
      <w:r w:rsidR="00B107AC" w:rsidRPr="00B47B21">
        <w:t xml:space="preserve"> </w:t>
      </w:r>
      <w:r w:rsidR="00E22333" w:rsidRPr="00B47B21">
        <w:t xml:space="preserve">This degree of </w:t>
      </w:r>
      <w:r w:rsidR="002A0E48" w:rsidRPr="00B47B21">
        <w:t xml:space="preserve">which a user can innately understand how the </w:t>
      </w:r>
      <w:r w:rsidR="00E22333" w:rsidRPr="00B47B21">
        <w:t>interaction</w:t>
      </w:r>
      <w:r w:rsidR="002A0E48" w:rsidRPr="00B47B21">
        <w:t>s</w:t>
      </w:r>
      <w:r w:rsidR="00E22333" w:rsidRPr="00B47B21">
        <w:t xml:space="preserve"> </w:t>
      </w:r>
      <w:r w:rsidR="002A0E48" w:rsidRPr="00B47B21">
        <w:t xml:space="preserve">with the </w:t>
      </w:r>
      <w:r w:rsidR="00E22333" w:rsidRPr="00B47B21">
        <w:t>software</w:t>
      </w:r>
      <w:r w:rsidR="002A0E48" w:rsidRPr="00B47B21">
        <w:t xml:space="preserve"> will wor</w:t>
      </w:r>
      <w:r w:rsidR="00491A62" w:rsidRPr="00B47B21">
        <w:t xml:space="preserve">k will determine how ergonomic the piece of software is. It is ideal that this be optimised to allow for ease in use as well as to create a general </w:t>
      </w:r>
      <w:r w:rsidR="00356263" w:rsidRPr="00B47B21">
        <w:t>preference for</w:t>
      </w:r>
      <w:r w:rsidR="00491A62" w:rsidRPr="00B47B21">
        <w:t xml:space="preserve"> </w:t>
      </w:r>
      <w:r w:rsidR="0039426B">
        <w:t>th</w:t>
      </w:r>
      <w:r w:rsidR="005075F1">
        <w:t>e DeleGator software solution</w:t>
      </w:r>
      <w:r w:rsidR="0039426B" w:rsidRPr="00B47B21">
        <w:t xml:space="preserve"> over alternate programs</w:t>
      </w:r>
      <w:r w:rsidR="00491A62" w:rsidRPr="00B47B21">
        <w:t>.</w:t>
      </w:r>
      <w:r w:rsidR="00E554AA" w:rsidRPr="00B47B21">
        <w:t xml:space="preserve"> </w:t>
      </w:r>
    </w:p>
    <w:p w:rsidR="004156D9" w:rsidRDefault="004156D9" w:rsidP="002E30CA">
      <w:pPr>
        <w:pStyle w:val="NoSpacing"/>
      </w:pPr>
    </w:p>
    <w:p w:rsidR="002E30CA" w:rsidRDefault="002E30CA" w:rsidP="002E30CA">
      <w:pPr>
        <w:pStyle w:val="Heading2"/>
      </w:pPr>
      <w:r>
        <w:t>Method of Implementation</w:t>
      </w:r>
    </w:p>
    <w:p w:rsidR="002E30CA" w:rsidRDefault="002E30CA" w:rsidP="002E30CA">
      <w:pPr>
        <w:pStyle w:val="NoSpacing"/>
      </w:pPr>
    </w:p>
    <w:p w:rsidR="002E30CA" w:rsidRPr="002E30CA" w:rsidRDefault="002E30CA" w:rsidP="002E30CA">
      <w:r>
        <w:t xml:space="preserve">As there </w:t>
      </w:r>
      <w:r w:rsidR="002C3CE4">
        <w:t>are</w:t>
      </w:r>
      <w:r>
        <w:t xml:space="preserve"> no previous versions of the software, and the fact that it will be designed for use as a web application, the most suitable method for implementation is direct cutover, to be done at the completion of the final product.</w:t>
      </w:r>
      <w:r w:rsidR="002C3CE4">
        <w:t xml:space="preserve"> In this, it will be available as </w:t>
      </w:r>
      <w:r w:rsidR="00445863">
        <w:t>open source to any user that accesses it through a web browser.</w:t>
      </w:r>
    </w:p>
    <w:p w:rsidR="00C4458F" w:rsidRPr="00B47B21" w:rsidRDefault="00F75123" w:rsidP="00053170">
      <w:pPr>
        <w:pStyle w:val="Heading1"/>
      </w:pPr>
      <w:r w:rsidRPr="00B47B21">
        <w:br w:type="page"/>
      </w:r>
      <w:bookmarkStart w:id="53" w:name="__RefHeading__5_63808142"/>
      <w:bookmarkStart w:id="54" w:name="_Toc521174454"/>
      <w:bookmarkStart w:id="55" w:name="_Toc523704445"/>
      <w:bookmarkStart w:id="56" w:name="_Toc2028710"/>
      <w:bookmarkStart w:id="57" w:name="_Toc2551204"/>
      <w:bookmarkEnd w:id="53"/>
      <w:r w:rsidR="00E57B84" w:rsidRPr="00053170">
        <w:lastRenderedPageBreak/>
        <w:t>Planning</w:t>
      </w:r>
      <w:r w:rsidR="00E57B84" w:rsidRPr="00B47B21">
        <w:t xml:space="preserve"> a Software Solution</w:t>
      </w:r>
      <w:bookmarkEnd w:id="54"/>
      <w:bookmarkEnd w:id="55"/>
      <w:bookmarkEnd w:id="56"/>
      <w:bookmarkEnd w:id="57"/>
    </w:p>
    <w:p w:rsidR="00AF47FA" w:rsidRDefault="00AF47FA" w:rsidP="000E35F1">
      <w:pPr>
        <w:pStyle w:val="NoSpacing"/>
      </w:pPr>
    </w:p>
    <w:p w:rsidR="001A1C30" w:rsidRPr="000E35F1" w:rsidRDefault="001A1C30" w:rsidP="00B94212">
      <w:pPr>
        <w:pStyle w:val="NoSpacing"/>
      </w:pPr>
    </w:p>
    <w:p w:rsidR="00C4458F" w:rsidRPr="00B47B21" w:rsidRDefault="00600743" w:rsidP="00B47B21">
      <w:pPr>
        <w:pStyle w:val="Heading2"/>
      </w:pPr>
      <w:bookmarkStart w:id="58" w:name="_Toc523704447"/>
      <w:bookmarkStart w:id="59" w:name="_Toc2028712"/>
      <w:bookmarkStart w:id="60" w:name="_Toc2551205"/>
      <w:r w:rsidRPr="00B47B21">
        <w:t>Programming Languages</w:t>
      </w:r>
      <w:bookmarkEnd w:id="58"/>
      <w:bookmarkEnd w:id="59"/>
      <w:bookmarkEnd w:id="60"/>
    </w:p>
    <w:p w:rsidR="007E3398" w:rsidRPr="00B47B21" w:rsidRDefault="007E3398" w:rsidP="000E35F1">
      <w:pPr>
        <w:pStyle w:val="NoSpacing"/>
      </w:pPr>
    </w:p>
    <w:p w:rsidR="00FE340A" w:rsidRDefault="00C4458F" w:rsidP="00B47B21">
      <w:r w:rsidRPr="00B47B21">
        <w:t>The application will run on a</w:t>
      </w:r>
      <w:r w:rsidR="004C557F" w:rsidRPr="00B47B21">
        <w:t xml:space="preserve"> web-based </w:t>
      </w:r>
      <w:r w:rsidRPr="00B47B21">
        <w:t xml:space="preserve">platform. This platform was chosen based on experience with </w:t>
      </w:r>
      <w:r w:rsidR="00882EEB" w:rsidRPr="00B47B21">
        <w:t>the web suite (HTML, CSS, JavaScript)</w:t>
      </w:r>
      <w:r w:rsidR="002851BB" w:rsidRPr="00B47B21">
        <w:t xml:space="preserve">, as well as </w:t>
      </w:r>
      <w:r w:rsidR="0044274E" w:rsidRPr="00B47B21">
        <w:t>for</w:t>
      </w:r>
      <w:r w:rsidR="002851BB" w:rsidRPr="00B47B21">
        <w:t xml:space="preserve"> ease of access for users</w:t>
      </w:r>
      <w:r w:rsidR="001D7F72" w:rsidRPr="00B47B21">
        <w:t xml:space="preserve">, </w:t>
      </w:r>
      <w:r w:rsidR="000C5D6C" w:rsidRPr="00B47B21">
        <w:t xml:space="preserve">provided they have a </w:t>
      </w:r>
      <w:r w:rsidR="001D7F72" w:rsidRPr="00B47B21">
        <w:t xml:space="preserve">device </w:t>
      </w:r>
      <w:r w:rsidR="000C5D6C" w:rsidRPr="00B47B21">
        <w:t xml:space="preserve">that </w:t>
      </w:r>
      <w:r w:rsidR="00D731C3" w:rsidRPr="00B47B21">
        <w:t>can</w:t>
      </w:r>
      <w:r w:rsidR="001D7F72" w:rsidRPr="00B47B21">
        <w:t xml:space="preserve"> connect to </w:t>
      </w:r>
      <w:r w:rsidR="00522F4B" w:rsidRPr="00B47B21">
        <w:t xml:space="preserve">web pages on </w:t>
      </w:r>
      <w:r w:rsidR="001D7F72" w:rsidRPr="00B47B21">
        <w:t>the internet</w:t>
      </w:r>
      <w:r w:rsidR="002A3AA1" w:rsidRPr="00B47B21">
        <w:t>.</w:t>
      </w:r>
      <w:r w:rsidR="0022512A">
        <w:t xml:space="preserve"> </w:t>
      </w:r>
      <w:r w:rsidR="00BD7D12">
        <w:t xml:space="preserve">Additionally, it will be built off the Node.js and Angular.js frameworks to bring ease to the backend development, while using </w:t>
      </w:r>
      <w:r w:rsidR="0094745B">
        <w:t>features of semantics-ui.css to style the interface.</w:t>
      </w:r>
    </w:p>
    <w:p w:rsidR="009E439D" w:rsidRPr="00B47B21" w:rsidRDefault="009E439D" w:rsidP="00B94212">
      <w:pPr>
        <w:pStyle w:val="NoSpacing"/>
      </w:pPr>
    </w:p>
    <w:p w:rsidR="009E439D" w:rsidRPr="00B47B21" w:rsidRDefault="009E439D" w:rsidP="009E439D">
      <w:pPr>
        <w:pStyle w:val="Heading2"/>
      </w:pPr>
      <w:bookmarkStart w:id="61" w:name="_Toc523704449"/>
      <w:bookmarkStart w:id="62" w:name="_Toc2028714"/>
      <w:bookmarkStart w:id="63" w:name="_Toc2551206"/>
      <w:r w:rsidRPr="00B47B21">
        <w:t>CASE Tools</w:t>
      </w:r>
      <w:bookmarkEnd w:id="61"/>
      <w:bookmarkEnd w:id="62"/>
      <w:bookmarkEnd w:id="63"/>
    </w:p>
    <w:p w:rsidR="009E439D" w:rsidRPr="00B47B21" w:rsidRDefault="009E439D" w:rsidP="009E439D">
      <w:pPr>
        <w:pStyle w:val="NoSpacing"/>
      </w:pPr>
    </w:p>
    <w:p w:rsidR="009E439D" w:rsidRPr="00B47B21" w:rsidRDefault="009E439D" w:rsidP="009E439D">
      <w:r w:rsidRPr="00B47B21">
        <w:t xml:space="preserve">In preparation to building this software solution, relevant CASE tools (computer-aided software engineering) must be considered when undertaking a software solution. The primary CASE tools used to create the DeleGator application will be the Atom integrated development environment and its included functionalities. This includes debugging tools such as creating breakpoints and single-line stepping. In addition to this, algorithm development will be designed with the use of draw.io, to construct flowcharts that will plan the structure and logic of the solution. </w:t>
      </w:r>
    </w:p>
    <w:p w:rsidR="007E3398" w:rsidRPr="00B47B21" w:rsidRDefault="007E3398" w:rsidP="00B94212">
      <w:pPr>
        <w:pStyle w:val="NoSpacing"/>
      </w:pPr>
    </w:p>
    <w:p w:rsidR="00F4402A" w:rsidRPr="00B47B21" w:rsidRDefault="00BE062C" w:rsidP="00B47B21">
      <w:pPr>
        <w:pStyle w:val="Heading2"/>
      </w:pPr>
      <w:bookmarkStart w:id="64" w:name="_Toc523704448"/>
      <w:bookmarkStart w:id="65" w:name="_Toc2028713"/>
      <w:bookmarkStart w:id="66" w:name="_Toc2551207"/>
      <w:r w:rsidRPr="00B47B21">
        <w:t>Development Approach</w:t>
      </w:r>
      <w:bookmarkEnd w:id="64"/>
      <w:bookmarkEnd w:id="65"/>
      <w:bookmarkEnd w:id="66"/>
    </w:p>
    <w:p w:rsidR="00D50F4C" w:rsidRPr="00B47B21" w:rsidRDefault="00D50F4C" w:rsidP="000E35F1">
      <w:pPr>
        <w:pStyle w:val="NoSpacing"/>
      </w:pPr>
    </w:p>
    <w:p w:rsidR="006A7171" w:rsidRPr="00B47B21" w:rsidRDefault="006A7171" w:rsidP="00B47B21">
      <w:r w:rsidRPr="00B47B21">
        <w:t>When preparing to build a software-based project, the methodology of how the building process will be executed must be planned, to give the most ease and suitability</w:t>
      </w:r>
      <w:r w:rsidR="00FF7BBA" w:rsidRPr="00B47B21">
        <w:t xml:space="preserve"> for re</w:t>
      </w:r>
      <w:r w:rsidR="002D3E34" w:rsidRPr="00B47B21">
        <w:t>s</w:t>
      </w:r>
      <w:r w:rsidR="00FF7BBA" w:rsidRPr="00B47B21">
        <w:t>ources</w:t>
      </w:r>
      <w:r w:rsidRPr="00B47B21">
        <w:t xml:space="preserve"> in making the product.</w:t>
      </w:r>
      <w:r w:rsidR="002D3E34" w:rsidRPr="00B47B21">
        <w:t xml:space="preserve"> There are five standard approaches to software development to account for a developer’s time constraints, the complexity of the project, </w:t>
      </w:r>
      <w:r w:rsidR="002D3E34" w:rsidRPr="00B47B21">
        <w:lastRenderedPageBreak/>
        <w:t xml:space="preserve">and the resources available to them. These are (from most structured to least): </w:t>
      </w:r>
      <w:r w:rsidR="00AE2FE4" w:rsidRPr="00B47B21">
        <w:t xml:space="preserve">structured, agile, prototyping, </w:t>
      </w:r>
      <w:r w:rsidR="003A7E82" w:rsidRPr="00B47B21">
        <w:t xml:space="preserve">RAD (rapid application development), and </w:t>
      </w:r>
      <w:r w:rsidR="00787526" w:rsidRPr="00B47B21">
        <w:t>e</w:t>
      </w:r>
      <w:r w:rsidR="003A7E82" w:rsidRPr="00B47B21">
        <w:t>nd</w:t>
      </w:r>
      <w:r w:rsidR="00787526" w:rsidRPr="00B47B21">
        <w:t>-</w:t>
      </w:r>
      <w:r w:rsidR="003A7E82" w:rsidRPr="00B47B21">
        <w:t>user.</w:t>
      </w:r>
      <w:r w:rsidR="00BF05D2" w:rsidRPr="00B47B21">
        <w:t xml:space="preserve"> </w:t>
      </w:r>
    </w:p>
    <w:p w:rsidR="00A27CC2" w:rsidRPr="00B47B21" w:rsidRDefault="00187024" w:rsidP="00B47B21">
      <w:r w:rsidRPr="00B47B21">
        <w:t>The structured approach consists of teams of developers that are purposed to complete distinct stages sequentially throughout the duration of the project.</w:t>
      </w:r>
      <w:r w:rsidR="007F1A39" w:rsidRPr="00B47B21">
        <w:t xml:space="preserve"> </w:t>
      </w:r>
      <w:r w:rsidR="00976509" w:rsidRPr="00B47B21">
        <w:t xml:space="preserve">Because of </w:t>
      </w:r>
      <w:r w:rsidR="00A5504C" w:rsidRPr="00B47B21">
        <w:t>its general necessity for complex projects and its suitability for well-finished and reliable solutions, it is more-so used for large-scale developers with less restrictions on time and cost to produce a high-quality piece of software</w:t>
      </w:r>
      <w:r w:rsidR="00EA7714" w:rsidRPr="00B47B21">
        <w:t>, often intended for a wide group of target users.</w:t>
      </w:r>
      <w:r w:rsidR="001A4BA4" w:rsidRPr="00B47B21">
        <w:t xml:space="preserve"> </w:t>
      </w:r>
    </w:p>
    <w:p w:rsidR="00DE33DC" w:rsidRPr="00B47B21" w:rsidRDefault="00174102" w:rsidP="00B47B21">
      <w:r w:rsidRPr="00B47B21">
        <w:t xml:space="preserve">The agile approach, </w:t>
      </w:r>
      <w:r w:rsidR="007B58E9" w:rsidRPr="00B47B21">
        <w:t>unlike the structured approach, focuses less on the overall predefined stages of the project</w:t>
      </w:r>
      <w:r w:rsidR="00012319" w:rsidRPr="00B47B21">
        <w:t>, and favours team cohesion and cooperation for a generally less-complex software solution.</w:t>
      </w:r>
      <w:r w:rsidR="00485C76" w:rsidRPr="00B47B21">
        <w:t xml:space="preserve"> Because of this</w:t>
      </w:r>
      <w:r w:rsidR="00BB5AC1" w:rsidRPr="00B47B21">
        <w:t xml:space="preserve">, detailed predefined requirements are not </w:t>
      </w:r>
      <w:r w:rsidR="00B643FE" w:rsidRPr="00B47B21">
        <w:t>as necessarily ingrained into the project’s foundations</w:t>
      </w:r>
      <w:r w:rsidR="003C6D8D" w:rsidRPr="00B47B21">
        <w:t xml:space="preserve"> and thus, </w:t>
      </w:r>
      <w:r w:rsidR="000F36BB" w:rsidRPr="00B47B21">
        <w:t>the project specifications may be loosely defined or have flexibility to adapt over time</w:t>
      </w:r>
      <w:r w:rsidR="00447277" w:rsidRPr="00B47B21">
        <w:t xml:space="preserve">. </w:t>
      </w:r>
      <w:r w:rsidR="00AD69AB" w:rsidRPr="00B47B21">
        <w:t xml:space="preserve">As there is a greater significance </w:t>
      </w:r>
      <w:r w:rsidR="002528F6" w:rsidRPr="00B47B21">
        <w:t xml:space="preserve">placed on </w:t>
      </w:r>
      <w:r w:rsidR="00AD69AB" w:rsidRPr="00B47B21">
        <w:t xml:space="preserve">the </w:t>
      </w:r>
      <w:r w:rsidR="00830E7B" w:rsidRPr="00B47B21">
        <w:t xml:space="preserve">coordination of </w:t>
      </w:r>
      <w:r w:rsidR="00AD69AB" w:rsidRPr="00B47B21">
        <w:t xml:space="preserve">developers in the agile approach, </w:t>
      </w:r>
      <w:r w:rsidR="00D152A6" w:rsidRPr="00B47B21">
        <w:t xml:space="preserve">multi-skilled developers are preferred, </w:t>
      </w:r>
      <w:r w:rsidR="003C0B50" w:rsidRPr="00B47B21">
        <w:t>to allow for optimal speed in development, communication with clients to adapt to changing specifications, and maintenance of the product.</w:t>
      </w:r>
    </w:p>
    <w:p w:rsidR="00EF6314" w:rsidRPr="00B47B21" w:rsidRDefault="001B5EC3" w:rsidP="00B47B21">
      <w:r w:rsidRPr="00B47B21">
        <w:t xml:space="preserve">The prototyping approach to software development revolves around effective communication between developers and users. </w:t>
      </w:r>
      <w:r w:rsidR="00172CE5" w:rsidRPr="00B47B21">
        <w:t>A prototype is made of the developer’s understanding of the problem, and feedback is then given from the user to more clearly shape the design specifications that the product should be modelled after.</w:t>
      </w:r>
      <w:r w:rsidR="00E7619D" w:rsidRPr="00B47B21">
        <w:t xml:space="preserve"> </w:t>
      </w:r>
      <w:r w:rsidR="00F940BA" w:rsidRPr="00B47B21">
        <w:t xml:space="preserve">Each </w:t>
      </w:r>
      <w:r w:rsidR="008B6FA0" w:rsidRPr="00B47B21">
        <w:t xml:space="preserve">iteration of a </w:t>
      </w:r>
      <w:r w:rsidR="00F940BA" w:rsidRPr="00B47B21">
        <w:t>prototype brings the product closer to completion, at which point it will be ready for implementation by the clients.</w:t>
      </w:r>
    </w:p>
    <w:p w:rsidR="005B2A93" w:rsidRPr="00B47B21" w:rsidRDefault="00D67C1C" w:rsidP="00B47B21">
      <w:r w:rsidRPr="00B47B21">
        <w:t xml:space="preserve">The rapid application development approach is characteristically defined by its </w:t>
      </w:r>
      <w:r w:rsidR="00254063" w:rsidRPr="00B47B21">
        <w:t xml:space="preserve">intended use: to build a piece of software that minimises cost and time expenses for the user. </w:t>
      </w:r>
      <w:r w:rsidR="00FF6E75" w:rsidRPr="00B47B21">
        <w:t xml:space="preserve">To achieve this, pre-written segments of code are recycled into the new project, modified to suit the specifications. </w:t>
      </w:r>
      <w:r w:rsidR="00815A5F" w:rsidRPr="00B47B21">
        <w:t xml:space="preserve">To </w:t>
      </w:r>
      <w:r w:rsidR="007E04A1" w:rsidRPr="00B47B21">
        <w:t xml:space="preserve">further the developer’s ease within the time constraints, the </w:t>
      </w:r>
      <w:r w:rsidR="0076338D" w:rsidRPr="00B47B21">
        <w:t xml:space="preserve">need for </w:t>
      </w:r>
      <w:r w:rsidR="00E94B84" w:rsidRPr="00B47B21">
        <w:t xml:space="preserve">formal stages is diminished. </w:t>
      </w:r>
    </w:p>
    <w:p w:rsidR="00235585" w:rsidRPr="00B47B21" w:rsidRDefault="00787026" w:rsidP="00B47B21">
      <w:r w:rsidRPr="00B47B21">
        <w:lastRenderedPageBreak/>
        <w:t>Lastly, the end-user approach is the least formal of all approaches to software development, wherein the user creates a software purposed for their own use.</w:t>
      </w:r>
      <w:r w:rsidR="001E751E" w:rsidRPr="00B47B21">
        <w:t xml:space="preserve"> This generally makes use of</w:t>
      </w:r>
      <w:r w:rsidR="00646FAE" w:rsidRPr="00B47B21">
        <w:t xml:space="preserve"> existing modules and </w:t>
      </w:r>
      <w:r w:rsidR="00FA6C8E" w:rsidRPr="00B47B21">
        <w:t>functions and</w:t>
      </w:r>
      <w:r w:rsidR="00646FAE" w:rsidRPr="00B47B21">
        <w:t xml:space="preserve"> is made for a small budget over a short du</w:t>
      </w:r>
      <w:r w:rsidR="00890E65" w:rsidRPr="00B47B21">
        <w:t>r</w:t>
      </w:r>
      <w:r w:rsidR="00646FAE" w:rsidRPr="00B47B21">
        <w:t>ation.</w:t>
      </w:r>
      <w:r w:rsidR="00217DC2" w:rsidRPr="00B47B21">
        <w:t xml:space="preserve"> </w:t>
      </w:r>
      <w:r w:rsidR="00776607" w:rsidRPr="00B47B21">
        <w:t>Like</w:t>
      </w:r>
      <w:r w:rsidR="00217DC2" w:rsidRPr="00B47B21">
        <w:t xml:space="preserve"> RAD, it lacks formal stages and is done with little planning by the developer. </w:t>
      </w:r>
    </w:p>
    <w:p w:rsidR="00FE340A" w:rsidRPr="00B47B21" w:rsidRDefault="00BE062C" w:rsidP="00B47B21">
      <w:r w:rsidRPr="00B47B21">
        <w:t>The chosen approach for this software-based solution is the</w:t>
      </w:r>
      <w:r w:rsidR="00460462" w:rsidRPr="00B47B21">
        <w:t xml:space="preserve"> agile</w:t>
      </w:r>
      <w:r w:rsidRPr="00B47B21">
        <w:t xml:space="preserve"> approach.</w:t>
      </w:r>
      <w:r w:rsidR="004B4678" w:rsidRPr="00B47B21">
        <w:t xml:space="preserve"> This was favourable due to it</w:t>
      </w:r>
      <w:r w:rsidR="0013117A" w:rsidRPr="00B47B21">
        <w:t xml:space="preserve"> being </w:t>
      </w:r>
      <w:r w:rsidR="00822870" w:rsidRPr="00B47B21">
        <w:t>adaptable to changing specifications</w:t>
      </w:r>
      <w:r w:rsidR="004B4678" w:rsidRPr="00B47B21">
        <w:t>.</w:t>
      </w:r>
      <w:r w:rsidR="00822870" w:rsidRPr="00B47B21">
        <w:t xml:space="preserve"> This is </w:t>
      </w:r>
      <w:r w:rsidR="006F0C48" w:rsidRPr="00B47B21">
        <w:t>suitable</w:t>
      </w:r>
      <w:r w:rsidR="00822870" w:rsidRPr="00B47B21">
        <w:t xml:space="preserve"> for a web-application as web apps often require maintenance to </w:t>
      </w:r>
      <w:r w:rsidR="00C64F52" w:rsidRPr="00B47B21">
        <w:t xml:space="preserve">adapt to </w:t>
      </w:r>
      <w:r w:rsidR="00EF20A8" w:rsidRPr="00B47B21">
        <w:t>the changing needs of the user.</w:t>
      </w:r>
      <w:r w:rsidR="00F6192D" w:rsidRPr="00B47B21">
        <w:t xml:space="preserve"> As there is no need to download new versions of the software when changes are made, implementing modifications are simple and hence, appropriate for this chosen approach.</w:t>
      </w:r>
    </w:p>
    <w:p w:rsidR="0082506D" w:rsidRPr="00B47B21" w:rsidRDefault="0082506D" w:rsidP="00A6518F">
      <w:pPr>
        <w:pStyle w:val="NoSpacing"/>
      </w:pPr>
      <w:bookmarkStart w:id="67" w:name="_Toc521174461"/>
    </w:p>
    <w:p w:rsidR="00845297" w:rsidRPr="00B47B21" w:rsidRDefault="00B40700" w:rsidP="00B47B21">
      <w:pPr>
        <w:pStyle w:val="Heading2"/>
      </w:pPr>
      <w:bookmarkStart w:id="68" w:name="_Toc523704451"/>
      <w:bookmarkStart w:id="69" w:name="_Toc2028716"/>
      <w:bookmarkStart w:id="70" w:name="_Toc2551208"/>
      <w:r w:rsidRPr="00B47B21">
        <w:t>Relevant Algorithms</w:t>
      </w:r>
      <w:bookmarkEnd w:id="67"/>
      <w:r w:rsidR="00D57A64" w:rsidRPr="00B47B21">
        <w:t xml:space="preserve"> </w:t>
      </w:r>
      <w:bookmarkEnd w:id="68"/>
      <w:bookmarkEnd w:id="69"/>
      <w:r w:rsidR="00B160C3">
        <w:t>(Pseudocode)</w:t>
      </w:r>
      <w:bookmarkEnd w:id="70"/>
    </w:p>
    <w:p w:rsidR="003D65E7" w:rsidRPr="00B47B21" w:rsidRDefault="003D65E7" w:rsidP="00B47B21"/>
    <w:bookmarkStart w:id="71" w:name="_Toc521174462"/>
    <w:bookmarkStart w:id="72" w:name="_MON_1590598046"/>
    <w:bookmarkEnd w:id="72"/>
    <w:p w:rsidR="00095179" w:rsidRDefault="00320F74" w:rsidP="00B47B21">
      <w:r w:rsidRPr="00B47B21">
        <w:object w:dxaOrig="9461" w:dyaOrig="5198">
          <v:shape id="_x0000_i1026" type="#_x0000_t75" style="width:472.5pt;height:260.25pt" o:ole="">
            <v:imagedata r:id="rId11" o:title=""/>
          </v:shape>
          <o:OLEObject Type="Embed" ProgID="Word.Document.8" ShapeID="_x0000_i1026" DrawAspect="Content" ObjectID="_1619140015" r:id="rId12">
            <o:FieldCodes>\s</o:FieldCodes>
          </o:OLEObject>
        </w:object>
      </w:r>
    </w:p>
    <w:bookmarkStart w:id="73" w:name="_MON_1613133214"/>
    <w:bookmarkEnd w:id="73"/>
    <w:p w:rsidR="00095179" w:rsidRDefault="002F72F9" w:rsidP="00B47B21">
      <w:r w:rsidRPr="00B47B21">
        <w:object w:dxaOrig="9461" w:dyaOrig="2985">
          <v:shape id="_x0000_i1027" type="#_x0000_t75" style="width:472.5pt;height:149.25pt" o:ole="">
            <v:imagedata r:id="rId13" o:title=""/>
          </v:shape>
          <o:OLEObject Type="Embed" ProgID="Word.Document.8" ShapeID="_x0000_i1027" DrawAspect="Content" ObjectID="_1619140016" r:id="rId14">
            <o:FieldCodes>\s</o:FieldCodes>
          </o:OLEObject>
        </w:object>
      </w:r>
    </w:p>
    <w:p w:rsidR="00095179" w:rsidRDefault="00D64C0A" w:rsidP="00B47B21">
      <w:r>
        <w:t xml:space="preserve">The </w:t>
      </w:r>
      <w:proofErr w:type="spellStart"/>
      <w:r>
        <w:t>AddProject</w:t>
      </w:r>
      <w:proofErr w:type="spellEnd"/>
      <w:r>
        <w:t xml:space="preserve"> algorithm</w:t>
      </w:r>
      <w:r w:rsidR="00381B42">
        <w:t xml:space="preserve"> </w:t>
      </w:r>
      <w:r w:rsidR="007574FE">
        <w:t>is executed when the user clicks on the “Create Project” button</w:t>
      </w:r>
      <w:r w:rsidR="00381B42">
        <w:t>. This</w:t>
      </w:r>
      <w:r>
        <w:t xml:space="preserve"> is almost identical to similar algorithms, such as </w:t>
      </w:r>
      <w:proofErr w:type="spellStart"/>
      <w:r>
        <w:t>AddCategory</w:t>
      </w:r>
      <w:proofErr w:type="spellEnd"/>
      <w:r>
        <w:t xml:space="preserve"> and </w:t>
      </w:r>
      <w:proofErr w:type="spellStart"/>
      <w:r>
        <w:t>AddStory</w:t>
      </w:r>
      <w:proofErr w:type="spellEnd"/>
      <w:r>
        <w:t>, hence will not be listed.</w:t>
      </w:r>
    </w:p>
    <w:p w:rsidR="00C51B13" w:rsidRDefault="00C51B13" w:rsidP="00B47B21"/>
    <w:p w:rsidR="00C51B13" w:rsidRDefault="00C51B13" w:rsidP="00B47B21">
      <w:r>
        <w:t>The following algorithm co</w:t>
      </w:r>
      <w:r w:rsidR="00586E05">
        <w:t xml:space="preserve">nveys the logic behind relocating a story to a different category and then updating the display to show the story in its new category. </w:t>
      </w:r>
      <w:r w:rsidR="0030199A">
        <w:t xml:space="preserve">This works by effectively changing the selected story’s parent serial (which indicates the serial of the category it belongs to) to the serial of the new category. Once this is changed, the stories can be updated as if displaying for the first time. It is displayed by looping through all elements in the </w:t>
      </w:r>
      <w:proofErr w:type="spellStart"/>
      <w:r w:rsidR="0030199A">
        <w:t>StoriesList</w:t>
      </w:r>
      <w:proofErr w:type="spellEnd"/>
      <w:r w:rsidR="0030199A">
        <w:t xml:space="preserve"> array (see data dictionary) to determine the stories with </w:t>
      </w:r>
      <w:proofErr w:type="spellStart"/>
      <w:r w:rsidR="0030199A">
        <w:t>parentSerials</w:t>
      </w:r>
      <w:proofErr w:type="spellEnd"/>
      <w:r w:rsidR="0030199A">
        <w:t xml:space="preserve"> which match that of the category’s serial. Once it has found all the stories belonging to a given category, it returns them all in a new temporary array to display them in their respective category. This is repeated for each category within a project, to display them all on one page.</w:t>
      </w:r>
    </w:p>
    <w:p w:rsidR="00BF4273" w:rsidRDefault="00261890" w:rsidP="00B47B21">
      <w:r>
        <w:lastRenderedPageBreak/>
        <w:pict>
          <v:shape id="_x0000_i1028" type="#_x0000_t75" style="width:487.5pt;height:649.5pt">
            <v:imagedata r:id="rId15" o:title="Untitled Diagram (1)"/>
          </v:shape>
        </w:pict>
      </w:r>
    </w:p>
    <w:p w:rsidR="00DF4E68" w:rsidRPr="00B47B21" w:rsidRDefault="002C6604" w:rsidP="00B47B21">
      <w:r w:rsidRPr="00B47B21">
        <w:lastRenderedPageBreak/>
        <w:t>These algorithms convey the primary functions behind the planned application (excluding login and signup functions)</w:t>
      </w:r>
      <w:r w:rsidR="00F95DB2" w:rsidRPr="00B47B21">
        <w:t xml:space="preserve">, as to demonstrate how the program executes its main purpose: to log and display </w:t>
      </w:r>
      <w:r w:rsidR="005D1B1F">
        <w:t>tasks</w:t>
      </w:r>
      <w:r w:rsidRPr="00B47B21">
        <w:t xml:space="preserve">. </w:t>
      </w:r>
    </w:p>
    <w:p w:rsidR="00FA4D8B" w:rsidRPr="00B47B21" w:rsidRDefault="00FA4D8B" w:rsidP="000E35F1">
      <w:pPr>
        <w:pStyle w:val="NoSpacing"/>
      </w:pPr>
    </w:p>
    <w:p w:rsidR="00D736D2" w:rsidRPr="00B47B21" w:rsidRDefault="00F94AD4" w:rsidP="00B47B21">
      <w:pPr>
        <w:pStyle w:val="Heading2"/>
      </w:pPr>
      <w:bookmarkStart w:id="74" w:name="_Toc523704452"/>
      <w:bookmarkStart w:id="75" w:name="_Toc2028717"/>
      <w:bookmarkStart w:id="76" w:name="_Toc2551209"/>
      <w:r w:rsidRPr="00B47B21">
        <w:t>D</w:t>
      </w:r>
      <w:r w:rsidR="00A9032E" w:rsidRPr="00B47B21">
        <w:t>ata Dictionary</w:t>
      </w:r>
      <w:bookmarkEnd w:id="71"/>
      <w:bookmarkEnd w:id="74"/>
      <w:bookmarkEnd w:id="75"/>
      <w:bookmarkEnd w:id="76"/>
    </w:p>
    <w:p w:rsidR="00A9032E" w:rsidRPr="00B47B21" w:rsidRDefault="00A9032E" w:rsidP="00511CC6">
      <w:pPr>
        <w:pStyle w:val="NoSpacing"/>
      </w:pPr>
    </w:p>
    <w:tbl>
      <w:tblPr>
        <w:tblW w:w="1028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1786"/>
        <w:gridCol w:w="2150"/>
        <w:gridCol w:w="2730"/>
        <w:gridCol w:w="3614"/>
      </w:tblGrid>
      <w:tr w:rsidR="00DC660F" w:rsidRPr="00457317" w:rsidTr="00B26E50">
        <w:tc>
          <w:tcPr>
            <w:tcW w:w="1786" w:type="dxa"/>
            <w:tcBorders>
              <w:top w:val="single" w:sz="4" w:space="0" w:color="A5A5A5"/>
              <w:left w:val="single" w:sz="4" w:space="0" w:color="A5A5A5"/>
              <w:bottom w:val="single" w:sz="4" w:space="0" w:color="A5A5A5"/>
              <w:right w:val="nil"/>
            </w:tcBorders>
            <w:shd w:val="clear" w:color="auto" w:fill="A5A5A5"/>
            <w:hideMark/>
          </w:tcPr>
          <w:p w:rsidR="00DC660F" w:rsidRPr="00E00CB6" w:rsidRDefault="00DC660F" w:rsidP="00B47B21">
            <w:r w:rsidRPr="00E00CB6">
              <w:t>Identifier</w:t>
            </w:r>
          </w:p>
        </w:tc>
        <w:tc>
          <w:tcPr>
            <w:tcW w:w="2150" w:type="dxa"/>
            <w:tcBorders>
              <w:top w:val="single" w:sz="4" w:space="0" w:color="A5A5A5"/>
              <w:left w:val="nil"/>
              <w:bottom w:val="single" w:sz="4" w:space="0" w:color="A5A5A5"/>
              <w:right w:val="nil"/>
            </w:tcBorders>
            <w:shd w:val="clear" w:color="auto" w:fill="A5A5A5"/>
            <w:hideMark/>
          </w:tcPr>
          <w:p w:rsidR="00DC660F" w:rsidRPr="00E00CB6" w:rsidRDefault="00DC660F" w:rsidP="00B47B21">
            <w:r w:rsidRPr="00E00CB6">
              <w:t>Data Type</w:t>
            </w:r>
          </w:p>
        </w:tc>
        <w:tc>
          <w:tcPr>
            <w:tcW w:w="2730" w:type="dxa"/>
            <w:tcBorders>
              <w:top w:val="single" w:sz="4" w:space="0" w:color="A5A5A5"/>
              <w:left w:val="nil"/>
              <w:bottom w:val="single" w:sz="4" w:space="0" w:color="A5A5A5"/>
              <w:right w:val="nil"/>
            </w:tcBorders>
            <w:shd w:val="clear" w:color="auto" w:fill="A5A5A5"/>
          </w:tcPr>
          <w:p w:rsidR="00DC660F" w:rsidRPr="00E00CB6" w:rsidRDefault="00472876" w:rsidP="00B47B21">
            <w:r w:rsidRPr="00E00CB6">
              <w:t>Length</w:t>
            </w:r>
          </w:p>
        </w:tc>
        <w:tc>
          <w:tcPr>
            <w:tcW w:w="3614" w:type="dxa"/>
            <w:tcBorders>
              <w:top w:val="single" w:sz="4" w:space="0" w:color="A5A5A5"/>
              <w:left w:val="nil"/>
              <w:bottom w:val="single" w:sz="4" w:space="0" w:color="A5A5A5"/>
              <w:right w:val="single" w:sz="4" w:space="0" w:color="A5A5A5"/>
            </w:tcBorders>
            <w:shd w:val="clear" w:color="auto" w:fill="A5A5A5"/>
            <w:hideMark/>
          </w:tcPr>
          <w:p w:rsidR="00DC660F" w:rsidRPr="00E00CB6" w:rsidRDefault="00DC660F" w:rsidP="00B47B21">
            <w:r w:rsidRPr="00E00CB6">
              <w:t>Description</w:t>
            </w:r>
          </w:p>
        </w:tc>
      </w:tr>
      <w:tr w:rsidR="00DC660F" w:rsidRPr="00457317" w:rsidTr="00B26E50">
        <w:tc>
          <w:tcPr>
            <w:tcW w:w="1786" w:type="dxa"/>
            <w:shd w:val="clear" w:color="auto" w:fill="EDEDED"/>
          </w:tcPr>
          <w:p w:rsidR="00DC660F" w:rsidRPr="00457317" w:rsidRDefault="00DC660F" w:rsidP="00B47B21">
            <w:r w:rsidRPr="00457317">
              <w:t>Username</w:t>
            </w:r>
          </w:p>
        </w:tc>
        <w:tc>
          <w:tcPr>
            <w:tcW w:w="2150" w:type="dxa"/>
            <w:shd w:val="clear" w:color="auto" w:fill="EDEDED"/>
          </w:tcPr>
          <w:p w:rsidR="00DC660F" w:rsidRPr="00457317" w:rsidRDefault="00DC660F" w:rsidP="00B47B21">
            <w:r w:rsidRPr="00457317">
              <w:t>String</w:t>
            </w:r>
          </w:p>
        </w:tc>
        <w:tc>
          <w:tcPr>
            <w:tcW w:w="2730" w:type="dxa"/>
            <w:shd w:val="clear" w:color="auto" w:fill="EDEDED"/>
          </w:tcPr>
          <w:p w:rsidR="00DC660F" w:rsidRPr="00457317" w:rsidRDefault="00DC660F" w:rsidP="00B47B21"/>
        </w:tc>
        <w:tc>
          <w:tcPr>
            <w:tcW w:w="3614" w:type="dxa"/>
            <w:shd w:val="clear" w:color="auto" w:fill="EDEDED"/>
          </w:tcPr>
          <w:p w:rsidR="00DC660F" w:rsidRPr="00457317" w:rsidRDefault="00DC660F" w:rsidP="00B47B21">
            <w:r w:rsidRPr="00457317">
              <w:t>The entered login name of the user.</w:t>
            </w:r>
          </w:p>
        </w:tc>
      </w:tr>
      <w:tr w:rsidR="00DC660F" w:rsidRPr="00457317" w:rsidTr="00B26E50">
        <w:tc>
          <w:tcPr>
            <w:tcW w:w="1786" w:type="dxa"/>
            <w:shd w:val="clear" w:color="auto" w:fill="auto"/>
          </w:tcPr>
          <w:p w:rsidR="00DC660F" w:rsidRPr="00457317" w:rsidRDefault="00DC660F" w:rsidP="00B47B21">
            <w:r w:rsidRPr="00457317">
              <w:t>Password</w:t>
            </w:r>
          </w:p>
        </w:tc>
        <w:tc>
          <w:tcPr>
            <w:tcW w:w="2150" w:type="dxa"/>
            <w:shd w:val="clear" w:color="auto" w:fill="auto"/>
          </w:tcPr>
          <w:p w:rsidR="00DC660F" w:rsidRPr="00457317" w:rsidRDefault="00DC660F" w:rsidP="00B47B21">
            <w:r w:rsidRPr="00457317">
              <w:t>String</w:t>
            </w:r>
          </w:p>
        </w:tc>
        <w:tc>
          <w:tcPr>
            <w:tcW w:w="2730" w:type="dxa"/>
            <w:shd w:val="clear" w:color="auto" w:fill="auto"/>
          </w:tcPr>
          <w:p w:rsidR="00DC660F" w:rsidRPr="00457317" w:rsidRDefault="009635C3" w:rsidP="00B47B21">
            <w:r w:rsidRPr="00457317">
              <w:t>Min length: 6 digits</w:t>
            </w:r>
          </w:p>
        </w:tc>
        <w:tc>
          <w:tcPr>
            <w:tcW w:w="3614" w:type="dxa"/>
            <w:shd w:val="clear" w:color="auto" w:fill="auto"/>
          </w:tcPr>
          <w:p w:rsidR="00DC660F" w:rsidRPr="00457317" w:rsidRDefault="00DC660F" w:rsidP="00B47B21">
            <w:r w:rsidRPr="00457317">
              <w:t>The user’s entered password. Converted to an MD5 hash before manipulation.</w:t>
            </w:r>
          </w:p>
        </w:tc>
      </w:tr>
      <w:tr w:rsidR="00DC660F" w:rsidRPr="00457317" w:rsidTr="00B26E50">
        <w:tc>
          <w:tcPr>
            <w:tcW w:w="1786" w:type="dxa"/>
            <w:shd w:val="clear" w:color="auto" w:fill="EDEDED"/>
          </w:tcPr>
          <w:p w:rsidR="00DC660F" w:rsidRPr="00457317" w:rsidRDefault="00DC660F" w:rsidP="00B47B21">
            <w:r w:rsidRPr="00457317">
              <w:t>Email</w:t>
            </w:r>
          </w:p>
        </w:tc>
        <w:tc>
          <w:tcPr>
            <w:tcW w:w="2150" w:type="dxa"/>
            <w:shd w:val="clear" w:color="auto" w:fill="EDEDED"/>
          </w:tcPr>
          <w:p w:rsidR="00DC660F" w:rsidRPr="00457317" w:rsidRDefault="00DC660F" w:rsidP="00B47B21">
            <w:r w:rsidRPr="00457317">
              <w:t>String</w:t>
            </w:r>
          </w:p>
        </w:tc>
        <w:tc>
          <w:tcPr>
            <w:tcW w:w="2730" w:type="dxa"/>
            <w:shd w:val="clear" w:color="auto" w:fill="EDEDED"/>
          </w:tcPr>
          <w:p w:rsidR="00DC660F" w:rsidRPr="00457317" w:rsidRDefault="00DC660F" w:rsidP="00B47B21"/>
        </w:tc>
        <w:tc>
          <w:tcPr>
            <w:tcW w:w="3614" w:type="dxa"/>
            <w:shd w:val="clear" w:color="auto" w:fill="EDEDED"/>
          </w:tcPr>
          <w:p w:rsidR="00DC660F" w:rsidRPr="00457317" w:rsidRDefault="00DC660F" w:rsidP="00B47B21">
            <w:r w:rsidRPr="00457317">
              <w:t>The user’s entered email</w:t>
            </w:r>
          </w:p>
        </w:tc>
      </w:tr>
      <w:tr w:rsidR="00DC660F" w:rsidRPr="00457317" w:rsidTr="00B26E50">
        <w:tc>
          <w:tcPr>
            <w:tcW w:w="1786" w:type="dxa"/>
            <w:shd w:val="clear" w:color="auto" w:fill="auto"/>
          </w:tcPr>
          <w:p w:rsidR="00DC660F" w:rsidRPr="00457317" w:rsidRDefault="00886C6F" w:rsidP="00B47B21">
            <w:proofErr w:type="spellStart"/>
            <w:r w:rsidRPr="00457317">
              <w:t>u</w:t>
            </w:r>
            <w:r w:rsidR="00DC660F" w:rsidRPr="00457317">
              <w:t>sersList</w:t>
            </w:r>
            <w:proofErr w:type="spellEnd"/>
          </w:p>
        </w:tc>
        <w:tc>
          <w:tcPr>
            <w:tcW w:w="2150" w:type="dxa"/>
            <w:shd w:val="clear" w:color="auto" w:fill="auto"/>
          </w:tcPr>
          <w:p w:rsidR="00DC660F" w:rsidRPr="00457317" w:rsidRDefault="008E6EC9" w:rsidP="00B47B21">
            <w:r w:rsidRPr="00457317">
              <w:t>Array of Records</w:t>
            </w:r>
          </w:p>
        </w:tc>
        <w:tc>
          <w:tcPr>
            <w:tcW w:w="2730" w:type="dxa"/>
            <w:shd w:val="clear" w:color="auto" w:fill="auto"/>
          </w:tcPr>
          <w:p w:rsidR="00DC660F" w:rsidRPr="00457317" w:rsidRDefault="00DC660F" w:rsidP="00B47B21"/>
        </w:tc>
        <w:tc>
          <w:tcPr>
            <w:tcW w:w="3614" w:type="dxa"/>
            <w:shd w:val="clear" w:color="auto" w:fill="auto"/>
          </w:tcPr>
          <w:p w:rsidR="00DC660F" w:rsidRPr="00457317" w:rsidRDefault="00DC660F" w:rsidP="00B47B21">
            <w:r w:rsidRPr="00457317">
              <w:t>List of all users, including their Username, Password and Email.</w:t>
            </w:r>
          </w:p>
        </w:tc>
      </w:tr>
      <w:tr w:rsidR="00DC660F" w:rsidRPr="00457317" w:rsidTr="00B26E50">
        <w:tc>
          <w:tcPr>
            <w:tcW w:w="1786" w:type="dxa"/>
            <w:shd w:val="clear" w:color="auto" w:fill="EDEDED"/>
          </w:tcPr>
          <w:p w:rsidR="00DC660F" w:rsidRPr="00457317" w:rsidRDefault="00A961BA" w:rsidP="00B47B21">
            <w:proofErr w:type="spellStart"/>
            <w:r>
              <w:t>projects</w:t>
            </w:r>
            <w:r w:rsidR="007D49DE" w:rsidRPr="00457317">
              <w:t>List</w:t>
            </w:r>
            <w:proofErr w:type="spellEnd"/>
          </w:p>
        </w:tc>
        <w:tc>
          <w:tcPr>
            <w:tcW w:w="2150" w:type="dxa"/>
            <w:shd w:val="clear" w:color="auto" w:fill="EDEDED"/>
          </w:tcPr>
          <w:p w:rsidR="00DC660F" w:rsidRPr="00457317" w:rsidRDefault="007D49DE" w:rsidP="00B47B21">
            <w:r w:rsidRPr="00457317">
              <w:t>Array</w:t>
            </w:r>
            <w:r w:rsidR="008E6EC9" w:rsidRPr="00457317">
              <w:t xml:space="preserve"> of Records</w:t>
            </w:r>
          </w:p>
        </w:tc>
        <w:tc>
          <w:tcPr>
            <w:tcW w:w="2730" w:type="dxa"/>
            <w:shd w:val="clear" w:color="auto" w:fill="EDEDED"/>
          </w:tcPr>
          <w:p w:rsidR="00DC660F" w:rsidRPr="00457317" w:rsidRDefault="00DC660F" w:rsidP="00B47B21"/>
        </w:tc>
        <w:tc>
          <w:tcPr>
            <w:tcW w:w="3614" w:type="dxa"/>
            <w:shd w:val="clear" w:color="auto" w:fill="EDEDED"/>
          </w:tcPr>
          <w:p w:rsidR="00DC660F" w:rsidRPr="00457317" w:rsidRDefault="007D49DE" w:rsidP="00B47B21">
            <w:r w:rsidRPr="00457317">
              <w:t xml:space="preserve">List of all </w:t>
            </w:r>
            <w:r w:rsidR="00787FB6">
              <w:t>projects in the database</w:t>
            </w:r>
            <w:r w:rsidRPr="00457317">
              <w:t>, including their owner (username), and average.</w:t>
            </w:r>
          </w:p>
        </w:tc>
      </w:tr>
      <w:tr w:rsidR="0039257E" w:rsidRPr="00457317" w:rsidTr="00B26E50">
        <w:tc>
          <w:tcPr>
            <w:tcW w:w="1786" w:type="dxa"/>
            <w:shd w:val="clear" w:color="auto" w:fill="EDEDED"/>
          </w:tcPr>
          <w:p w:rsidR="0039257E" w:rsidRPr="00457317" w:rsidRDefault="0039257E" w:rsidP="00B47B21">
            <w:r w:rsidRPr="00457317">
              <w:t xml:space="preserve">    </w:t>
            </w:r>
            <w:r w:rsidR="009D6F44" w:rsidRPr="00457317">
              <w:t xml:space="preserve">    </w:t>
            </w:r>
            <w:r w:rsidR="00A87DCB">
              <w:t>project</w:t>
            </w:r>
          </w:p>
        </w:tc>
        <w:tc>
          <w:tcPr>
            <w:tcW w:w="2150" w:type="dxa"/>
            <w:shd w:val="clear" w:color="auto" w:fill="EDEDED"/>
          </w:tcPr>
          <w:p w:rsidR="0039257E" w:rsidRPr="00457317" w:rsidRDefault="00B32FFE" w:rsidP="00B47B21">
            <w:r w:rsidRPr="00457317">
              <w:t>Record</w:t>
            </w:r>
          </w:p>
        </w:tc>
        <w:tc>
          <w:tcPr>
            <w:tcW w:w="2730" w:type="dxa"/>
            <w:shd w:val="clear" w:color="auto" w:fill="EDEDED"/>
          </w:tcPr>
          <w:p w:rsidR="0039257E" w:rsidRPr="00457317" w:rsidRDefault="0039257E" w:rsidP="00B47B21"/>
        </w:tc>
        <w:tc>
          <w:tcPr>
            <w:tcW w:w="3614" w:type="dxa"/>
            <w:shd w:val="clear" w:color="auto" w:fill="EDEDED"/>
          </w:tcPr>
          <w:p w:rsidR="0039257E" w:rsidRPr="00457317" w:rsidRDefault="0039257E" w:rsidP="00B47B21">
            <w:r w:rsidRPr="00457317">
              <w:t xml:space="preserve">A single </w:t>
            </w:r>
            <w:r w:rsidR="00CD54FD">
              <w:t>project</w:t>
            </w:r>
            <w:r w:rsidR="00497FEE">
              <w:t xml:space="preserve"> </w:t>
            </w:r>
            <w:proofErr w:type="gramStart"/>
            <w:r w:rsidR="00497FEE">
              <w:t>record</w:t>
            </w:r>
            <w:proofErr w:type="gramEnd"/>
            <w:r w:rsidRPr="00457317">
              <w:t>.</w:t>
            </w:r>
          </w:p>
        </w:tc>
      </w:tr>
      <w:tr w:rsidR="00DC660F" w:rsidRPr="00457317" w:rsidTr="00B26E50">
        <w:tc>
          <w:tcPr>
            <w:tcW w:w="1786" w:type="dxa"/>
            <w:shd w:val="clear" w:color="auto" w:fill="auto"/>
          </w:tcPr>
          <w:p w:rsidR="00DC660F" w:rsidRPr="00457317" w:rsidRDefault="0087612E" w:rsidP="00B47B21">
            <w:proofErr w:type="spellStart"/>
            <w:r>
              <w:t>categories</w:t>
            </w:r>
            <w:r w:rsidR="007D49DE" w:rsidRPr="00457317">
              <w:t>List</w:t>
            </w:r>
            <w:proofErr w:type="spellEnd"/>
          </w:p>
        </w:tc>
        <w:tc>
          <w:tcPr>
            <w:tcW w:w="2150" w:type="dxa"/>
            <w:shd w:val="clear" w:color="auto" w:fill="auto"/>
          </w:tcPr>
          <w:p w:rsidR="00DC660F" w:rsidRPr="00457317" w:rsidRDefault="007D49DE" w:rsidP="00B47B21">
            <w:r w:rsidRPr="00457317">
              <w:t>Array</w:t>
            </w:r>
            <w:r w:rsidR="00B32FFE" w:rsidRPr="00457317">
              <w:t xml:space="preserve"> of Records</w:t>
            </w:r>
          </w:p>
        </w:tc>
        <w:tc>
          <w:tcPr>
            <w:tcW w:w="2730" w:type="dxa"/>
            <w:shd w:val="clear" w:color="auto" w:fill="auto"/>
          </w:tcPr>
          <w:p w:rsidR="00DC660F" w:rsidRPr="00457317" w:rsidRDefault="00DC660F" w:rsidP="00B47B21"/>
        </w:tc>
        <w:tc>
          <w:tcPr>
            <w:tcW w:w="3614" w:type="dxa"/>
            <w:shd w:val="clear" w:color="auto" w:fill="auto"/>
          </w:tcPr>
          <w:p w:rsidR="00DC660F" w:rsidRPr="00457317" w:rsidRDefault="007D49DE" w:rsidP="00B47B21">
            <w:r w:rsidRPr="00457317">
              <w:t xml:space="preserve">List of all </w:t>
            </w:r>
            <w:r w:rsidR="00342FFC">
              <w:t>categories</w:t>
            </w:r>
            <w:r w:rsidRPr="00457317">
              <w:t xml:space="preserve">, including their owner (username) and parent </w:t>
            </w:r>
            <w:r w:rsidR="001725E2" w:rsidRPr="000B5AC8">
              <w:rPr>
                <w:i/>
              </w:rPr>
              <w:t>project</w:t>
            </w:r>
            <w:r w:rsidRPr="00457317">
              <w:t>.</w:t>
            </w:r>
          </w:p>
        </w:tc>
      </w:tr>
      <w:tr w:rsidR="0039257E" w:rsidRPr="00457317" w:rsidTr="00B26E50">
        <w:tc>
          <w:tcPr>
            <w:tcW w:w="1786" w:type="dxa"/>
            <w:shd w:val="clear" w:color="auto" w:fill="auto"/>
          </w:tcPr>
          <w:p w:rsidR="0039257E" w:rsidRPr="00457317" w:rsidRDefault="0039257E" w:rsidP="00B47B21">
            <w:r w:rsidRPr="00457317">
              <w:t xml:space="preserve">   </w:t>
            </w:r>
            <w:r w:rsidR="009D6F44" w:rsidRPr="00457317">
              <w:t xml:space="preserve">    </w:t>
            </w:r>
            <w:r w:rsidRPr="00457317">
              <w:t xml:space="preserve"> </w:t>
            </w:r>
            <w:r w:rsidR="00C525F2">
              <w:t>category</w:t>
            </w:r>
          </w:p>
        </w:tc>
        <w:tc>
          <w:tcPr>
            <w:tcW w:w="2150" w:type="dxa"/>
            <w:shd w:val="clear" w:color="auto" w:fill="auto"/>
          </w:tcPr>
          <w:p w:rsidR="0039257E" w:rsidRPr="00457317" w:rsidRDefault="004223FC" w:rsidP="00B47B21">
            <w:r w:rsidRPr="00457317">
              <w:t>Record</w:t>
            </w:r>
          </w:p>
        </w:tc>
        <w:tc>
          <w:tcPr>
            <w:tcW w:w="2730" w:type="dxa"/>
            <w:shd w:val="clear" w:color="auto" w:fill="auto"/>
          </w:tcPr>
          <w:p w:rsidR="0039257E" w:rsidRPr="00457317" w:rsidRDefault="001373B5" w:rsidP="00B47B21">
            <w:r w:rsidRPr="00457317">
              <w:t>Max value of “mark” property: 100% (1)</w:t>
            </w:r>
          </w:p>
        </w:tc>
        <w:tc>
          <w:tcPr>
            <w:tcW w:w="3614" w:type="dxa"/>
            <w:shd w:val="clear" w:color="auto" w:fill="auto"/>
          </w:tcPr>
          <w:p w:rsidR="0039257E" w:rsidRPr="00457317" w:rsidRDefault="0039257E" w:rsidP="00B47B21">
            <w:r w:rsidRPr="00457317">
              <w:t xml:space="preserve">A single </w:t>
            </w:r>
            <w:r w:rsidR="00636A2F">
              <w:t>category</w:t>
            </w:r>
            <w:r w:rsidRPr="00457317">
              <w:t>.</w:t>
            </w:r>
          </w:p>
        </w:tc>
      </w:tr>
      <w:tr w:rsidR="00E52C2D" w:rsidRPr="00457317" w:rsidTr="00B26E50">
        <w:tc>
          <w:tcPr>
            <w:tcW w:w="1786" w:type="dxa"/>
            <w:shd w:val="clear" w:color="auto" w:fill="EDEDED"/>
          </w:tcPr>
          <w:p w:rsidR="00E52C2D" w:rsidRPr="00457317" w:rsidRDefault="00E52C2D" w:rsidP="00E52C2D">
            <w:proofErr w:type="spellStart"/>
            <w:r>
              <w:lastRenderedPageBreak/>
              <w:t>stories</w:t>
            </w:r>
            <w:r w:rsidRPr="00457317">
              <w:t>List</w:t>
            </w:r>
            <w:proofErr w:type="spellEnd"/>
          </w:p>
        </w:tc>
        <w:tc>
          <w:tcPr>
            <w:tcW w:w="2150" w:type="dxa"/>
            <w:shd w:val="clear" w:color="auto" w:fill="EDEDED"/>
          </w:tcPr>
          <w:p w:rsidR="00E52C2D" w:rsidRPr="00457317" w:rsidRDefault="00E52C2D" w:rsidP="00E52C2D">
            <w:r w:rsidRPr="00457317">
              <w:t>Array of Records</w:t>
            </w:r>
          </w:p>
        </w:tc>
        <w:tc>
          <w:tcPr>
            <w:tcW w:w="2730" w:type="dxa"/>
            <w:shd w:val="clear" w:color="auto" w:fill="EDEDED"/>
          </w:tcPr>
          <w:p w:rsidR="00E52C2D" w:rsidRPr="00457317" w:rsidRDefault="00E52C2D" w:rsidP="00E52C2D"/>
        </w:tc>
        <w:tc>
          <w:tcPr>
            <w:tcW w:w="3614" w:type="dxa"/>
            <w:shd w:val="clear" w:color="auto" w:fill="EDEDED"/>
          </w:tcPr>
          <w:p w:rsidR="00E52C2D" w:rsidRPr="00457317" w:rsidRDefault="00E52C2D" w:rsidP="00E52C2D">
            <w:r w:rsidRPr="00457317">
              <w:t xml:space="preserve">List of all </w:t>
            </w:r>
            <w:r w:rsidR="000B5AC8">
              <w:t>stories</w:t>
            </w:r>
            <w:r w:rsidRPr="00457317">
              <w:t xml:space="preserve">, including their owner (username) and parent </w:t>
            </w:r>
            <w:r w:rsidR="000B5AC8" w:rsidRPr="000B5AC8">
              <w:rPr>
                <w:i/>
              </w:rPr>
              <w:t>category</w:t>
            </w:r>
            <w:r w:rsidRPr="00457317">
              <w:t>.</w:t>
            </w:r>
          </w:p>
        </w:tc>
      </w:tr>
      <w:tr w:rsidR="00E52C2D" w:rsidRPr="00457317" w:rsidTr="00B26E50">
        <w:tc>
          <w:tcPr>
            <w:tcW w:w="1786" w:type="dxa"/>
            <w:shd w:val="clear" w:color="auto" w:fill="EDEDED"/>
          </w:tcPr>
          <w:p w:rsidR="00E52C2D" w:rsidRPr="00457317" w:rsidRDefault="00E52C2D" w:rsidP="00E52C2D">
            <w:r w:rsidRPr="00457317">
              <w:t xml:space="preserve">        </w:t>
            </w:r>
            <w:r>
              <w:t>story</w:t>
            </w:r>
          </w:p>
        </w:tc>
        <w:tc>
          <w:tcPr>
            <w:tcW w:w="2150" w:type="dxa"/>
            <w:shd w:val="clear" w:color="auto" w:fill="EDEDED"/>
          </w:tcPr>
          <w:p w:rsidR="00E52C2D" w:rsidRPr="00457317" w:rsidRDefault="00E52C2D" w:rsidP="00E52C2D">
            <w:r w:rsidRPr="00457317">
              <w:t>Record</w:t>
            </w:r>
          </w:p>
        </w:tc>
        <w:tc>
          <w:tcPr>
            <w:tcW w:w="2730" w:type="dxa"/>
            <w:shd w:val="clear" w:color="auto" w:fill="EDEDED"/>
          </w:tcPr>
          <w:p w:rsidR="00E52C2D" w:rsidRPr="00457317" w:rsidRDefault="00E52C2D" w:rsidP="00E52C2D">
            <w:r w:rsidRPr="00457317">
              <w:t>Max value of “mark” property: 100% (1)</w:t>
            </w:r>
          </w:p>
        </w:tc>
        <w:tc>
          <w:tcPr>
            <w:tcW w:w="3614" w:type="dxa"/>
            <w:shd w:val="clear" w:color="auto" w:fill="EDEDED"/>
          </w:tcPr>
          <w:p w:rsidR="00E52C2D" w:rsidRPr="00457317" w:rsidRDefault="00E52C2D" w:rsidP="00E52C2D">
            <w:r w:rsidRPr="00457317">
              <w:t xml:space="preserve">A single </w:t>
            </w:r>
            <w:r w:rsidR="002B517C">
              <w:t>story</w:t>
            </w:r>
            <w:r w:rsidRPr="00457317">
              <w:t>.</w:t>
            </w:r>
          </w:p>
        </w:tc>
      </w:tr>
      <w:tr w:rsidR="00E52C2D" w:rsidRPr="00457317" w:rsidTr="00C406A3">
        <w:tc>
          <w:tcPr>
            <w:tcW w:w="1786" w:type="dxa"/>
            <w:shd w:val="clear" w:color="auto" w:fill="FFFFFF"/>
          </w:tcPr>
          <w:p w:rsidR="00E52C2D" w:rsidRPr="00457317" w:rsidRDefault="00E52C2D" w:rsidP="00E52C2D">
            <w:r w:rsidRPr="00457317">
              <w:t>Count</w:t>
            </w:r>
          </w:p>
        </w:tc>
        <w:tc>
          <w:tcPr>
            <w:tcW w:w="2150" w:type="dxa"/>
            <w:shd w:val="clear" w:color="auto" w:fill="FFFFFF"/>
          </w:tcPr>
          <w:p w:rsidR="00E52C2D" w:rsidRPr="00457317" w:rsidRDefault="00E52C2D" w:rsidP="00E52C2D">
            <w:r w:rsidRPr="00457317">
              <w:t>Integer</w:t>
            </w:r>
          </w:p>
        </w:tc>
        <w:tc>
          <w:tcPr>
            <w:tcW w:w="2730" w:type="dxa"/>
            <w:shd w:val="clear" w:color="auto" w:fill="FFFFFF"/>
          </w:tcPr>
          <w:p w:rsidR="00E52C2D" w:rsidRPr="00457317" w:rsidRDefault="00E52C2D" w:rsidP="00E52C2D">
            <w:r w:rsidRPr="00457317">
              <w:t xml:space="preserve">Max value will be length of </w:t>
            </w:r>
            <w:proofErr w:type="spellStart"/>
            <w:r w:rsidRPr="00457317">
              <w:t>usersList</w:t>
            </w:r>
            <w:proofErr w:type="spellEnd"/>
            <w:r w:rsidRPr="00457317">
              <w:t xml:space="preserve">, </w:t>
            </w:r>
            <w:proofErr w:type="spellStart"/>
            <w:r w:rsidR="00112F0A">
              <w:t>projectsList</w:t>
            </w:r>
            <w:proofErr w:type="spellEnd"/>
            <w:r w:rsidRPr="00457317">
              <w:t>,</w:t>
            </w:r>
            <w:r w:rsidR="00112F0A">
              <w:t xml:space="preserve"> </w:t>
            </w:r>
            <w:proofErr w:type="spellStart"/>
            <w:r w:rsidR="00112F0A">
              <w:t>categoriesList</w:t>
            </w:r>
            <w:proofErr w:type="spellEnd"/>
            <w:r w:rsidR="00112F0A">
              <w:t xml:space="preserve">, or </w:t>
            </w:r>
            <w:proofErr w:type="spellStart"/>
            <w:r w:rsidR="00C021CB">
              <w:t>storiesList</w:t>
            </w:r>
            <w:proofErr w:type="spellEnd"/>
            <w:r w:rsidRPr="00457317">
              <w:t>.</w:t>
            </w:r>
          </w:p>
        </w:tc>
        <w:tc>
          <w:tcPr>
            <w:tcW w:w="3614" w:type="dxa"/>
            <w:shd w:val="clear" w:color="auto" w:fill="FFFFFF"/>
          </w:tcPr>
          <w:p w:rsidR="00E52C2D" w:rsidRPr="00457317" w:rsidRDefault="00E52C2D" w:rsidP="00E52C2D">
            <w:r w:rsidRPr="00457317">
              <w:t>Count to loop through above arrays</w:t>
            </w:r>
            <w:r w:rsidR="0018490A">
              <w:t xml:space="preserve"> (</w:t>
            </w:r>
            <w:proofErr w:type="spellStart"/>
            <w:r w:rsidR="0018490A">
              <w:t>projectsList</w:t>
            </w:r>
            <w:proofErr w:type="spellEnd"/>
            <w:r w:rsidR="0018490A">
              <w:t xml:space="preserve">, </w:t>
            </w:r>
            <w:proofErr w:type="spellStart"/>
            <w:r w:rsidR="0018490A">
              <w:t>categoriesList</w:t>
            </w:r>
            <w:proofErr w:type="spellEnd"/>
            <w:r w:rsidR="0018490A">
              <w:t xml:space="preserve">, </w:t>
            </w:r>
            <w:proofErr w:type="spellStart"/>
            <w:r w:rsidR="0018490A">
              <w:t>storiesList</w:t>
            </w:r>
            <w:proofErr w:type="spellEnd"/>
            <w:r w:rsidR="0018490A">
              <w:t>…)</w:t>
            </w:r>
          </w:p>
        </w:tc>
      </w:tr>
    </w:tbl>
    <w:p w:rsidR="00AB5518" w:rsidRDefault="00AB5518" w:rsidP="000E35F1">
      <w:pPr>
        <w:pStyle w:val="NoSpacing"/>
      </w:pPr>
    </w:p>
    <w:p w:rsidR="004A1CE2" w:rsidRDefault="004A1CE2" w:rsidP="000E35F1">
      <w:pPr>
        <w:pStyle w:val="NoSpacing"/>
      </w:pPr>
    </w:p>
    <w:p w:rsidR="00AB5518" w:rsidRPr="00B47B21" w:rsidRDefault="00AB5518" w:rsidP="000E35F1">
      <w:pPr>
        <w:pStyle w:val="NoSpacing"/>
      </w:pPr>
    </w:p>
    <w:p w:rsidR="007E714F" w:rsidRDefault="00217279" w:rsidP="00C273D1">
      <w:pPr>
        <w:pStyle w:val="Heading2"/>
      </w:pPr>
      <w:bookmarkStart w:id="77" w:name="_Toc2551210"/>
      <w:r>
        <w:t>IPO Chart</w:t>
      </w:r>
      <w:bookmarkEnd w:id="77"/>
    </w:p>
    <w:p w:rsidR="00873D4D" w:rsidRPr="00873D4D" w:rsidRDefault="00873D4D" w:rsidP="00873D4D">
      <w:pPr>
        <w:pStyle w:val="NoSpacing"/>
      </w:pPr>
    </w:p>
    <w:tbl>
      <w:tblPr>
        <w:tblW w:w="10165"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4A0" w:firstRow="1" w:lastRow="0" w:firstColumn="1" w:lastColumn="0" w:noHBand="0" w:noVBand="1"/>
      </w:tblPr>
      <w:tblGrid>
        <w:gridCol w:w="2943"/>
        <w:gridCol w:w="4253"/>
        <w:gridCol w:w="2969"/>
      </w:tblGrid>
      <w:tr w:rsidR="00613125" w:rsidRPr="00B26E50" w:rsidTr="00C273D1">
        <w:trPr>
          <w:trHeight w:val="480"/>
        </w:trPr>
        <w:tc>
          <w:tcPr>
            <w:tcW w:w="2943" w:type="dxa"/>
            <w:tcBorders>
              <w:top w:val="single" w:sz="4" w:space="0" w:color="A5A5A5"/>
              <w:left w:val="single" w:sz="4" w:space="0" w:color="A5A5A5"/>
              <w:bottom w:val="single" w:sz="4" w:space="0" w:color="A5A5A5"/>
              <w:right w:val="nil"/>
            </w:tcBorders>
            <w:shd w:val="clear" w:color="auto" w:fill="A5A5A5"/>
            <w:hideMark/>
          </w:tcPr>
          <w:p w:rsidR="00904911" w:rsidRPr="00B26E50" w:rsidRDefault="00904911" w:rsidP="00186E63">
            <w:pPr>
              <w:jc w:val="center"/>
              <w:rPr>
                <w:b/>
                <w:bCs/>
              </w:rPr>
            </w:pPr>
            <w:r w:rsidRPr="00B26E50">
              <w:rPr>
                <w:b/>
                <w:bCs/>
              </w:rPr>
              <w:t>Input</w:t>
            </w:r>
          </w:p>
        </w:tc>
        <w:tc>
          <w:tcPr>
            <w:tcW w:w="4253" w:type="dxa"/>
            <w:tcBorders>
              <w:top w:val="single" w:sz="4" w:space="0" w:color="A5A5A5"/>
              <w:left w:val="nil"/>
              <w:bottom w:val="single" w:sz="4" w:space="0" w:color="A5A5A5"/>
              <w:right w:val="nil"/>
            </w:tcBorders>
            <w:shd w:val="clear" w:color="auto" w:fill="A5A5A5"/>
            <w:hideMark/>
          </w:tcPr>
          <w:p w:rsidR="00904911" w:rsidRPr="00B26E50" w:rsidRDefault="00904911" w:rsidP="00186E63">
            <w:pPr>
              <w:jc w:val="center"/>
              <w:rPr>
                <w:b/>
                <w:bCs/>
              </w:rPr>
            </w:pPr>
            <w:r w:rsidRPr="00B26E50">
              <w:rPr>
                <w:b/>
                <w:bCs/>
              </w:rPr>
              <w:t>Process</w:t>
            </w:r>
          </w:p>
        </w:tc>
        <w:tc>
          <w:tcPr>
            <w:tcW w:w="2969" w:type="dxa"/>
            <w:tcBorders>
              <w:top w:val="single" w:sz="4" w:space="0" w:color="A5A5A5"/>
              <w:left w:val="nil"/>
              <w:bottom w:val="single" w:sz="4" w:space="0" w:color="A5A5A5"/>
              <w:right w:val="single" w:sz="4" w:space="0" w:color="A5A5A5"/>
            </w:tcBorders>
            <w:shd w:val="clear" w:color="auto" w:fill="A5A5A5"/>
            <w:hideMark/>
          </w:tcPr>
          <w:p w:rsidR="00904911" w:rsidRPr="00B26E50" w:rsidRDefault="00904911" w:rsidP="00186E63">
            <w:pPr>
              <w:jc w:val="center"/>
              <w:rPr>
                <w:b/>
                <w:bCs/>
              </w:rPr>
            </w:pPr>
            <w:r w:rsidRPr="00B26E50">
              <w:rPr>
                <w:b/>
                <w:bCs/>
              </w:rPr>
              <w:t>Output</w:t>
            </w:r>
          </w:p>
        </w:tc>
      </w:tr>
      <w:tr w:rsidR="00613125" w:rsidRPr="00324A2B" w:rsidTr="00C273D1">
        <w:tc>
          <w:tcPr>
            <w:tcW w:w="2943" w:type="dxa"/>
            <w:shd w:val="clear" w:color="auto" w:fill="EDEDED"/>
            <w:hideMark/>
          </w:tcPr>
          <w:p w:rsidR="00904911" w:rsidRPr="00B26E50" w:rsidRDefault="00904911" w:rsidP="00186E63">
            <w:pPr>
              <w:rPr>
                <w:b/>
                <w:bCs/>
              </w:rPr>
            </w:pPr>
            <w:r w:rsidRPr="00B26E50">
              <w:rPr>
                <w:b/>
                <w:bCs/>
              </w:rPr>
              <w:t>Username (string)</w:t>
            </w:r>
          </w:p>
        </w:tc>
        <w:tc>
          <w:tcPr>
            <w:tcW w:w="4253" w:type="dxa"/>
            <w:shd w:val="clear" w:color="auto" w:fill="EDEDED"/>
            <w:hideMark/>
          </w:tcPr>
          <w:p w:rsidR="00904911" w:rsidRPr="00324A2B" w:rsidRDefault="00904911" w:rsidP="00186E63"/>
        </w:tc>
        <w:tc>
          <w:tcPr>
            <w:tcW w:w="2969" w:type="dxa"/>
            <w:shd w:val="clear" w:color="auto" w:fill="EDEDED"/>
            <w:hideMark/>
          </w:tcPr>
          <w:p w:rsidR="00904911" w:rsidRPr="00324A2B" w:rsidRDefault="00904911" w:rsidP="00186E63"/>
        </w:tc>
      </w:tr>
      <w:tr w:rsidR="00613125" w:rsidRPr="00324A2B" w:rsidTr="00C273D1">
        <w:tc>
          <w:tcPr>
            <w:tcW w:w="2943" w:type="dxa"/>
            <w:shd w:val="clear" w:color="auto" w:fill="auto"/>
            <w:hideMark/>
          </w:tcPr>
          <w:p w:rsidR="00904911" w:rsidRPr="00B26E50" w:rsidRDefault="00904911" w:rsidP="00186E63">
            <w:pPr>
              <w:rPr>
                <w:b/>
                <w:bCs/>
              </w:rPr>
            </w:pPr>
            <w:r w:rsidRPr="00B26E50">
              <w:rPr>
                <w:b/>
                <w:bCs/>
              </w:rPr>
              <w:t>Password (string)</w:t>
            </w:r>
          </w:p>
        </w:tc>
        <w:tc>
          <w:tcPr>
            <w:tcW w:w="4253" w:type="dxa"/>
            <w:shd w:val="clear" w:color="auto" w:fill="auto"/>
            <w:hideMark/>
          </w:tcPr>
          <w:p w:rsidR="00904911" w:rsidRPr="00324A2B" w:rsidRDefault="00904911" w:rsidP="00186E63"/>
        </w:tc>
        <w:tc>
          <w:tcPr>
            <w:tcW w:w="2969" w:type="dxa"/>
            <w:shd w:val="clear" w:color="auto" w:fill="auto"/>
            <w:hideMark/>
          </w:tcPr>
          <w:p w:rsidR="00904911" w:rsidRPr="00324A2B" w:rsidRDefault="00904911" w:rsidP="00186E63"/>
        </w:tc>
      </w:tr>
      <w:tr w:rsidR="00613125" w:rsidRPr="00324A2B" w:rsidTr="00C273D1">
        <w:tc>
          <w:tcPr>
            <w:tcW w:w="2943" w:type="dxa"/>
            <w:shd w:val="clear" w:color="auto" w:fill="EDEDED"/>
            <w:hideMark/>
          </w:tcPr>
          <w:p w:rsidR="00904911" w:rsidRPr="00B26E50" w:rsidRDefault="00904911" w:rsidP="00186E63">
            <w:pPr>
              <w:rPr>
                <w:b/>
                <w:bCs/>
              </w:rPr>
            </w:pPr>
            <w:r w:rsidRPr="00B26E50">
              <w:rPr>
                <w:b/>
                <w:bCs/>
              </w:rPr>
              <w:t>Login button click</w:t>
            </w:r>
          </w:p>
        </w:tc>
        <w:tc>
          <w:tcPr>
            <w:tcW w:w="4253" w:type="dxa"/>
            <w:shd w:val="clear" w:color="auto" w:fill="EDEDED"/>
            <w:hideMark/>
          </w:tcPr>
          <w:p w:rsidR="00904911" w:rsidRPr="00324A2B" w:rsidRDefault="00904911" w:rsidP="00186E63">
            <w:r w:rsidRPr="00324A2B">
              <w:t>Check username, password with database</w:t>
            </w:r>
          </w:p>
        </w:tc>
        <w:tc>
          <w:tcPr>
            <w:tcW w:w="2969" w:type="dxa"/>
            <w:shd w:val="clear" w:color="auto" w:fill="EDEDED"/>
            <w:hideMark/>
          </w:tcPr>
          <w:p w:rsidR="00904911" w:rsidRPr="00324A2B" w:rsidRDefault="00904911" w:rsidP="00186E63">
            <w:r w:rsidRPr="00324A2B">
              <w:t>Display overview page</w:t>
            </w:r>
          </w:p>
        </w:tc>
      </w:tr>
      <w:tr w:rsidR="00613125" w:rsidRPr="00324A2B" w:rsidTr="00C273D1">
        <w:tc>
          <w:tcPr>
            <w:tcW w:w="2943" w:type="dxa"/>
            <w:shd w:val="clear" w:color="auto" w:fill="auto"/>
            <w:hideMark/>
          </w:tcPr>
          <w:p w:rsidR="00904911" w:rsidRPr="00B26E50" w:rsidRDefault="00085052" w:rsidP="00186E63">
            <w:pPr>
              <w:rPr>
                <w:b/>
                <w:bCs/>
              </w:rPr>
            </w:pPr>
            <w:r>
              <w:rPr>
                <w:b/>
                <w:bCs/>
              </w:rPr>
              <w:t>Project</w:t>
            </w:r>
            <w:r w:rsidR="00904911" w:rsidRPr="00B26E50">
              <w:rPr>
                <w:b/>
                <w:bCs/>
              </w:rPr>
              <w:t xml:space="preserve"> name (string)</w:t>
            </w:r>
          </w:p>
        </w:tc>
        <w:tc>
          <w:tcPr>
            <w:tcW w:w="4253" w:type="dxa"/>
            <w:shd w:val="clear" w:color="auto" w:fill="auto"/>
            <w:hideMark/>
          </w:tcPr>
          <w:p w:rsidR="00904911" w:rsidRPr="00324A2B" w:rsidRDefault="00904911" w:rsidP="00186E63"/>
        </w:tc>
        <w:tc>
          <w:tcPr>
            <w:tcW w:w="2969" w:type="dxa"/>
            <w:shd w:val="clear" w:color="auto" w:fill="auto"/>
            <w:hideMark/>
          </w:tcPr>
          <w:p w:rsidR="00904911" w:rsidRPr="00324A2B" w:rsidRDefault="00904911" w:rsidP="00186E63"/>
        </w:tc>
      </w:tr>
      <w:tr w:rsidR="00613125" w:rsidRPr="00324A2B" w:rsidTr="00C273D1">
        <w:tc>
          <w:tcPr>
            <w:tcW w:w="2943" w:type="dxa"/>
            <w:shd w:val="clear" w:color="auto" w:fill="EDEDED"/>
            <w:hideMark/>
          </w:tcPr>
          <w:p w:rsidR="00904911" w:rsidRPr="00B26E50" w:rsidRDefault="00DE7B73" w:rsidP="00186E63">
            <w:pPr>
              <w:rPr>
                <w:b/>
                <w:bCs/>
              </w:rPr>
            </w:pPr>
            <w:r>
              <w:rPr>
                <w:b/>
                <w:bCs/>
              </w:rPr>
              <w:t>Username (string</w:t>
            </w:r>
            <w:r w:rsidR="00613125">
              <w:rPr>
                <w:b/>
                <w:bCs/>
              </w:rPr>
              <w:t>; can retrieve from cookies)</w:t>
            </w:r>
          </w:p>
        </w:tc>
        <w:tc>
          <w:tcPr>
            <w:tcW w:w="4253" w:type="dxa"/>
            <w:shd w:val="clear" w:color="auto" w:fill="EDEDED"/>
          </w:tcPr>
          <w:p w:rsidR="00904911" w:rsidRPr="00324A2B" w:rsidRDefault="00904911" w:rsidP="00186E63"/>
        </w:tc>
        <w:tc>
          <w:tcPr>
            <w:tcW w:w="2969" w:type="dxa"/>
            <w:shd w:val="clear" w:color="auto" w:fill="EDEDED"/>
          </w:tcPr>
          <w:p w:rsidR="00904911" w:rsidRPr="00324A2B" w:rsidRDefault="00904911" w:rsidP="00186E63"/>
        </w:tc>
      </w:tr>
      <w:tr w:rsidR="00613125" w:rsidRPr="00324A2B" w:rsidTr="00C273D1">
        <w:tc>
          <w:tcPr>
            <w:tcW w:w="2943" w:type="dxa"/>
            <w:shd w:val="clear" w:color="auto" w:fill="auto"/>
          </w:tcPr>
          <w:p w:rsidR="00DE7B73" w:rsidRPr="00B26E50" w:rsidRDefault="00DE7B73" w:rsidP="00186E63">
            <w:pPr>
              <w:rPr>
                <w:b/>
                <w:bCs/>
              </w:rPr>
            </w:pPr>
            <w:r w:rsidRPr="00B26E50">
              <w:rPr>
                <w:b/>
                <w:bCs/>
              </w:rPr>
              <w:t xml:space="preserve">“Add </w:t>
            </w:r>
            <w:r>
              <w:rPr>
                <w:b/>
                <w:bCs/>
              </w:rPr>
              <w:t>project</w:t>
            </w:r>
            <w:r w:rsidRPr="00B26E50">
              <w:rPr>
                <w:b/>
                <w:bCs/>
              </w:rPr>
              <w:t>” button click</w:t>
            </w:r>
          </w:p>
        </w:tc>
        <w:tc>
          <w:tcPr>
            <w:tcW w:w="4253" w:type="dxa"/>
            <w:shd w:val="clear" w:color="auto" w:fill="auto"/>
          </w:tcPr>
          <w:p w:rsidR="00DE7B73" w:rsidRPr="00324A2B" w:rsidRDefault="00DE7B73" w:rsidP="00186E63">
            <w:r w:rsidRPr="00324A2B">
              <w:t xml:space="preserve">Insert </w:t>
            </w:r>
            <w:r>
              <w:t>project</w:t>
            </w:r>
            <w:r w:rsidRPr="00324A2B">
              <w:t xml:space="preserve"> into </w:t>
            </w:r>
            <w:r>
              <w:t>array</w:t>
            </w:r>
            <w:r w:rsidRPr="00324A2B">
              <w:t xml:space="preserve"> of </w:t>
            </w:r>
            <w:r>
              <w:t>projects</w:t>
            </w:r>
          </w:p>
        </w:tc>
        <w:tc>
          <w:tcPr>
            <w:tcW w:w="2969" w:type="dxa"/>
            <w:shd w:val="clear" w:color="auto" w:fill="auto"/>
          </w:tcPr>
          <w:p w:rsidR="00DE7B73" w:rsidRPr="00324A2B" w:rsidRDefault="00DE7B73" w:rsidP="00186E63">
            <w:r>
              <w:t>Display updated list of projects</w:t>
            </w:r>
          </w:p>
        </w:tc>
      </w:tr>
      <w:tr w:rsidR="002A5D9E" w:rsidRPr="00324A2B" w:rsidTr="00C273D1">
        <w:tc>
          <w:tcPr>
            <w:tcW w:w="2943" w:type="dxa"/>
            <w:shd w:val="clear" w:color="auto" w:fill="EDEDED"/>
            <w:hideMark/>
          </w:tcPr>
          <w:p w:rsidR="002A5D9E" w:rsidRPr="00B26E50" w:rsidRDefault="002A5D9E" w:rsidP="00186E63">
            <w:pPr>
              <w:rPr>
                <w:b/>
                <w:bCs/>
              </w:rPr>
            </w:pPr>
            <w:r>
              <w:rPr>
                <w:b/>
                <w:bCs/>
              </w:rPr>
              <w:lastRenderedPageBreak/>
              <w:t>Username (string; can retrieve from cookies)</w:t>
            </w:r>
          </w:p>
        </w:tc>
        <w:tc>
          <w:tcPr>
            <w:tcW w:w="4253" w:type="dxa"/>
            <w:shd w:val="clear" w:color="auto" w:fill="EDEDED"/>
            <w:hideMark/>
          </w:tcPr>
          <w:p w:rsidR="002A5D9E" w:rsidRPr="00324A2B" w:rsidRDefault="002A5D9E" w:rsidP="00186E63"/>
        </w:tc>
        <w:tc>
          <w:tcPr>
            <w:tcW w:w="2969" w:type="dxa"/>
            <w:shd w:val="clear" w:color="auto" w:fill="EDEDED"/>
            <w:hideMark/>
          </w:tcPr>
          <w:p w:rsidR="002A5D9E" w:rsidRPr="00324A2B" w:rsidRDefault="002A5D9E" w:rsidP="00186E63"/>
        </w:tc>
      </w:tr>
      <w:tr w:rsidR="002A5D9E" w:rsidRPr="00324A2B" w:rsidTr="00C273D1">
        <w:tc>
          <w:tcPr>
            <w:tcW w:w="2943" w:type="dxa"/>
            <w:shd w:val="clear" w:color="auto" w:fill="auto"/>
            <w:hideMark/>
          </w:tcPr>
          <w:p w:rsidR="002A5D9E" w:rsidRPr="00B26E50" w:rsidRDefault="009E1F9B" w:rsidP="00186E63">
            <w:pPr>
              <w:rPr>
                <w:b/>
                <w:bCs/>
              </w:rPr>
            </w:pPr>
            <w:r>
              <w:rPr>
                <w:b/>
                <w:bCs/>
              </w:rPr>
              <w:t>Current project’s serial (integer)</w:t>
            </w:r>
          </w:p>
        </w:tc>
        <w:tc>
          <w:tcPr>
            <w:tcW w:w="4253" w:type="dxa"/>
            <w:shd w:val="clear" w:color="auto" w:fill="auto"/>
          </w:tcPr>
          <w:p w:rsidR="002A5D9E" w:rsidRPr="00324A2B" w:rsidRDefault="002A5D9E" w:rsidP="00186E63"/>
        </w:tc>
        <w:tc>
          <w:tcPr>
            <w:tcW w:w="2969" w:type="dxa"/>
            <w:shd w:val="clear" w:color="auto" w:fill="auto"/>
          </w:tcPr>
          <w:p w:rsidR="002A5D9E" w:rsidRPr="00324A2B" w:rsidRDefault="002A5D9E" w:rsidP="00186E63"/>
        </w:tc>
      </w:tr>
      <w:tr w:rsidR="005C600A" w:rsidRPr="00324A2B" w:rsidTr="00C273D1">
        <w:tc>
          <w:tcPr>
            <w:tcW w:w="2943" w:type="dxa"/>
            <w:shd w:val="clear" w:color="auto" w:fill="EDEDED"/>
            <w:hideMark/>
          </w:tcPr>
          <w:p w:rsidR="005C600A" w:rsidRPr="00B26E50" w:rsidRDefault="005C600A" w:rsidP="00186E63">
            <w:pPr>
              <w:rPr>
                <w:b/>
                <w:bCs/>
              </w:rPr>
            </w:pPr>
            <w:r w:rsidRPr="00B26E50">
              <w:rPr>
                <w:b/>
                <w:bCs/>
              </w:rPr>
              <w:t xml:space="preserve">“Add </w:t>
            </w:r>
            <w:r w:rsidR="00AA0FEE">
              <w:rPr>
                <w:b/>
                <w:bCs/>
              </w:rPr>
              <w:t>Category</w:t>
            </w:r>
            <w:r w:rsidRPr="00B26E50">
              <w:rPr>
                <w:b/>
                <w:bCs/>
              </w:rPr>
              <w:t>” button click</w:t>
            </w:r>
          </w:p>
        </w:tc>
        <w:tc>
          <w:tcPr>
            <w:tcW w:w="4253" w:type="dxa"/>
            <w:shd w:val="clear" w:color="auto" w:fill="EDEDED"/>
            <w:hideMark/>
          </w:tcPr>
          <w:p w:rsidR="005C600A" w:rsidRPr="00324A2B" w:rsidRDefault="005C600A" w:rsidP="00186E63">
            <w:r w:rsidRPr="00324A2B">
              <w:t xml:space="preserve">Insert </w:t>
            </w:r>
            <w:r w:rsidR="000E5E2E">
              <w:t>category</w:t>
            </w:r>
            <w:r w:rsidRPr="00324A2B">
              <w:t xml:space="preserve"> into </w:t>
            </w:r>
            <w:r>
              <w:t>array</w:t>
            </w:r>
            <w:r w:rsidRPr="00324A2B">
              <w:t xml:space="preserve"> of </w:t>
            </w:r>
            <w:r w:rsidR="00F201AA">
              <w:t>categories</w:t>
            </w:r>
          </w:p>
        </w:tc>
        <w:tc>
          <w:tcPr>
            <w:tcW w:w="2969" w:type="dxa"/>
            <w:shd w:val="clear" w:color="auto" w:fill="EDEDED"/>
            <w:hideMark/>
          </w:tcPr>
          <w:p w:rsidR="005C600A" w:rsidRPr="00324A2B" w:rsidRDefault="005C600A" w:rsidP="00186E63">
            <w:r>
              <w:t xml:space="preserve">Display updated list of </w:t>
            </w:r>
            <w:r w:rsidR="0046721A">
              <w:t xml:space="preserve">categories when </w:t>
            </w:r>
          </w:p>
        </w:tc>
      </w:tr>
      <w:tr w:rsidR="005C600A" w:rsidRPr="00324A2B" w:rsidTr="00C273D1">
        <w:tc>
          <w:tcPr>
            <w:tcW w:w="2943" w:type="dxa"/>
            <w:shd w:val="clear" w:color="auto" w:fill="auto"/>
            <w:hideMark/>
          </w:tcPr>
          <w:p w:rsidR="005C600A" w:rsidRPr="00B26E50" w:rsidRDefault="009944EE" w:rsidP="00186E63">
            <w:pPr>
              <w:rPr>
                <w:b/>
                <w:bCs/>
              </w:rPr>
            </w:pPr>
            <w:r>
              <w:rPr>
                <w:b/>
                <w:bCs/>
              </w:rPr>
              <w:t>Project clicked</w:t>
            </w:r>
          </w:p>
        </w:tc>
        <w:tc>
          <w:tcPr>
            <w:tcW w:w="4253" w:type="dxa"/>
            <w:shd w:val="clear" w:color="auto" w:fill="auto"/>
            <w:hideMark/>
          </w:tcPr>
          <w:p w:rsidR="005C600A" w:rsidRPr="00324A2B" w:rsidRDefault="009944EE" w:rsidP="00186E63">
            <w:r>
              <w:t>Search through array of categories, inserting a category into a new array if its parent serial matches the serial of the selected project</w:t>
            </w:r>
          </w:p>
        </w:tc>
        <w:tc>
          <w:tcPr>
            <w:tcW w:w="2969" w:type="dxa"/>
            <w:shd w:val="clear" w:color="auto" w:fill="auto"/>
          </w:tcPr>
          <w:p w:rsidR="005C600A" w:rsidRPr="00324A2B" w:rsidRDefault="005C600A" w:rsidP="00186E63"/>
        </w:tc>
      </w:tr>
      <w:tr w:rsidR="000B31F7" w:rsidRPr="00324A2B" w:rsidTr="00356F01">
        <w:tc>
          <w:tcPr>
            <w:tcW w:w="2943" w:type="dxa"/>
            <w:shd w:val="clear" w:color="auto" w:fill="E7E6E6"/>
          </w:tcPr>
          <w:p w:rsidR="000B31F7" w:rsidRDefault="000B31F7" w:rsidP="00186E63">
            <w:pPr>
              <w:rPr>
                <w:b/>
                <w:bCs/>
              </w:rPr>
            </w:pPr>
          </w:p>
        </w:tc>
        <w:tc>
          <w:tcPr>
            <w:tcW w:w="4253" w:type="dxa"/>
            <w:shd w:val="clear" w:color="auto" w:fill="E7E6E6"/>
          </w:tcPr>
          <w:p w:rsidR="000B31F7" w:rsidRDefault="002A481F" w:rsidP="00186E63">
            <w:r>
              <w:t>Return new array</w:t>
            </w:r>
          </w:p>
        </w:tc>
        <w:tc>
          <w:tcPr>
            <w:tcW w:w="2969" w:type="dxa"/>
            <w:shd w:val="clear" w:color="auto" w:fill="E7E6E6"/>
          </w:tcPr>
          <w:p w:rsidR="000B31F7" w:rsidRPr="00324A2B" w:rsidRDefault="002A481F" w:rsidP="00186E63">
            <w:r>
              <w:t>Display list of categories in the array</w:t>
            </w:r>
          </w:p>
        </w:tc>
      </w:tr>
      <w:tr w:rsidR="00042C2F" w:rsidRPr="00324A2B" w:rsidTr="00356F01">
        <w:tc>
          <w:tcPr>
            <w:tcW w:w="2943" w:type="dxa"/>
            <w:shd w:val="clear" w:color="auto" w:fill="FFFFFF"/>
          </w:tcPr>
          <w:p w:rsidR="00042C2F" w:rsidRDefault="00042C2F" w:rsidP="00186E63">
            <w:pPr>
              <w:rPr>
                <w:b/>
                <w:bCs/>
              </w:rPr>
            </w:pPr>
            <w:proofErr w:type="spellStart"/>
            <w:r>
              <w:rPr>
                <w:b/>
                <w:bCs/>
              </w:rPr>
              <w:t>Mousedown</w:t>
            </w:r>
            <w:proofErr w:type="spellEnd"/>
            <w:r>
              <w:rPr>
                <w:b/>
                <w:bCs/>
              </w:rPr>
              <w:t xml:space="preserve"> over a task/story</w:t>
            </w:r>
            <w:r w:rsidR="00BA33D2">
              <w:rPr>
                <w:b/>
                <w:bCs/>
              </w:rPr>
              <w:t>, serial of story</w:t>
            </w:r>
          </w:p>
        </w:tc>
        <w:tc>
          <w:tcPr>
            <w:tcW w:w="4253" w:type="dxa"/>
            <w:shd w:val="clear" w:color="auto" w:fill="FFFFFF"/>
          </w:tcPr>
          <w:p w:rsidR="00042C2F" w:rsidRDefault="00042C2F" w:rsidP="00186E63"/>
        </w:tc>
        <w:tc>
          <w:tcPr>
            <w:tcW w:w="2969" w:type="dxa"/>
            <w:shd w:val="clear" w:color="auto" w:fill="FFFFFF"/>
          </w:tcPr>
          <w:p w:rsidR="00042C2F" w:rsidRDefault="00042C2F" w:rsidP="00186E63"/>
        </w:tc>
      </w:tr>
      <w:tr w:rsidR="00042C2F" w:rsidRPr="00324A2B" w:rsidTr="00356F01">
        <w:tc>
          <w:tcPr>
            <w:tcW w:w="2943" w:type="dxa"/>
            <w:shd w:val="clear" w:color="auto" w:fill="E7E6E6"/>
          </w:tcPr>
          <w:p w:rsidR="00042C2F" w:rsidRDefault="00314B94" w:rsidP="00186E63">
            <w:pPr>
              <w:rPr>
                <w:b/>
                <w:bCs/>
              </w:rPr>
            </w:pPr>
            <w:r>
              <w:rPr>
                <w:b/>
                <w:bCs/>
              </w:rPr>
              <w:t>New mouseover to a different category</w:t>
            </w:r>
          </w:p>
        </w:tc>
        <w:tc>
          <w:tcPr>
            <w:tcW w:w="4253" w:type="dxa"/>
            <w:shd w:val="clear" w:color="auto" w:fill="E7E6E6"/>
          </w:tcPr>
          <w:p w:rsidR="00042C2F" w:rsidRDefault="00042C2F" w:rsidP="00186E63"/>
        </w:tc>
        <w:tc>
          <w:tcPr>
            <w:tcW w:w="2969" w:type="dxa"/>
            <w:shd w:val="clear" w:color="auto" w:fill="E7E6E6"/>
          </w:tcPr>
          <w:p w:rsidR="00042C2F" w:rsidRDefault="00042C2F" w:rsidP="00186E63"/>
        </w:tc>
      </w:tr>
      <w:tr w:rsidR="00042C2F" w:rsidRPr="00324A2B" w:rsidTr="00356F01">
        <w:tc>
          <w:tcPr>
            <w:tcW w:w="2943" w:type="dxa"/>
            <w:shd w:val="clear" w:color="auto" w:fill="FFFFFF"/>
          </w:tcPr>
          <w:p w:rsidR="00042C2F" w:rsidRDefault="00314B94" w:rsidP="00186E63">
            <w:pPr>
              <w:rPr>
                <w:b/>
                <w:bCs/>
              </w:rPr>
            </w:pPr>
            <w:r>
              <w:rPr>
                <w:b/>
                <w:bCs/>
              </w:rPr>
              <w:t>Serial of the new category</w:t>
            </w:r>
          </w:p>
        </w:tc>
        <w:tc>
          <w:tcPr>
            <w:tcW w:w="4253" w:type="dxa"/>
            <w:shd w:val="clear" w:color="auto" w:fill="FFFFFF"/>
          </w:tcPr>
          <w:p w:rsidR="00042C2F" w:rsidRDefault="00042C2F" w:rsidP="00186E63"/>
        </w:tc>
        <w:tc>
          <w:tcPr>
            <w:tcW w:w="2969" w:type="dxa"/>
            <w:shd w:val="clear" w:color="auto" w:fill="FFFFFF"/>
          </w:tcPr>
          <w:p w:rsidR="00042C2F" w:rsidRDefault="00042C2F" w:rsidP="00186E63"/>
        </w:tc>
      </w:tr>
      <w:tr w:rsidR="00042C2F" w:rsidRPr="00324A2B" w:rsidTr="00356F01">
        <w:tc>
          <w:tcPr>
            <w:tcW w:w="2943" w:type="dxa"/>
            <w:shd w:val="clear" w:color="auto" w:fill="E7E6E6"/>
          </w:tcPr>
          <w:p w:rsidR="00042C2F" w:rsidRDefault="00F47E2D" w:rsidP="00186E63">
            <w:pPr>
              <w:rPr>
                <w:b/>
                <w:bCs/>
              </w:rPr>
            </w:pPr>
            <w:proofErr w:type="spellStart"/>
            <w:r>
              <w:rPr>
                <w:b/>
                <w:bCs/>
              </w:rPr>
              <w:t>Mouseup</w:t>
            </w:r>
            <w:proofErr w:type="spellEnd"/>
          </w:p>
        </w:tc>
        <w:tc>
          <w:tcPr>
            <w:tcW w:w="4253" w:type="dxa"/>
            <w:shd w:val="clear" w:color="auto" w:fill="E7E6E6"/>
          </w:tcPr>
          <w:p w:rsidR="00042C2F" w:rsidRDefault="00401C86" w:rsidP="00186E63">
            <w:r>
              <w:t>Change parent serial of story from old category’s serial to the serial of the new category</w:t>
            </w:r>
          </w:p>
        </w:tc>
        <w:tc>
          <w:tcPr>
            <w:tcW w:w="2969" w:type="dxa"/>
            <w:shd w:val="clear" w:color="auto" w:fill="E7E6E6"/>
          </w:tcPr>
          <w:p w:rsidR="00042C2F" w:rsidRDefault="00401C86" w:rsidP="00186E63">
            <w:r>
              <w:t>Display task inside new category</w:t>
            </w:r>
          </w:p>
        </w:tc>
      </w:tr>
    </w:tbl>
    <w:p w:rsidR="000A1B13" w:rsidRDefault="000A1B13" w:rsidP="00F978B6">
      <w:pPr>
        <w:pStyle w:val="NoSpacing"/>
      </w:pPr>
    </w:p>
    <w:p w:rsidR="005C1ACC" w:rsidRDefault="005C1ACC" w:rsidP="00F978B6">
      <w:pPr>
        <w:pStyle w:val="NoSpacing"/>
      </w:pPr>
    </w:p>
    <w:p w:rsidR="005C1ACC" w:rsidRDefault="005C1ACC" w:rsidP="005C1ACC">
      <w:pPr>
        <w:pStyle w:val="Heading2"/>
      </w:pPr>
      <w:bookmarkStart w:id="78" w:name="_Toc2551211"/>
      <w:r>
        <w:t>Storyboard</w:t>
      </w:r>
      <w:r w:rsidR="00DF68CA">
        <w:t xml:space="preserve"> / Concept Design</w:t>
      </w:r>
      <w:bookmarkEnd w:id="78"/>
    </w:p>
    <w:p w:rsidR="007E09FB" w:rsidRDefault="007E09FB" w:rsidP="007E09FB">
      <w:pPr>
        <w:pStyle w:val="NoSpacing"/>
      </w:pPr>
    </w:p>
    <w:p w:rsidR="007E09FB" w:rsidRPr="007E09FB" w:rsidRDefault="007E09FB" w:rsidP="007E09FB">
      <w:r>
        <w:t>(Next Page)</w:t>
      </w:r>
    </w:p>
    <w:p w:rsidR="001D1E8B" w:rsidRDefault="000A1B13" w:rsidP="0086013C">
      <w:pPr>
        <w:pStyle w:val="Heading2"/>
      </w:pPr>
      <w:r>
        <w:br w:type="page"/>
      </w:r>
    </w:p>
    <w:p w:rsidR="008C63D5" w:rsidRPr="00B47B21" w:rsidRDefault="001D1E8B" w:rsidP="0086013C">
      <w:pPr>
        <w:pStyle w:val="Heading2"/>
      </w:pPr>
      <w:r>
        <w:br w:type="page"/>
      </w:r>
      <w:bookmarkStart w:id="79" w:name="_Toc2551212"/>
      <w:r w:rsidR="008C63D5" w:rsidRPr="00B47B21">
        <w:lastRenderedPageBreak/>
        <w:t>Logbook</w:t>
      </w:r>
      <w:bookmarkEnd w:id="79"/>
    </w:p>
    <w:p w:rsidR="001B28F2" w:rsidRDefault="001B28F2" w:rsidP="001B28F2">
      <w:pPr>
        <w:pStyle w:val="NoSpacing"/>
      </w:pPr>
    </w:p>
    <w:p w:rsidR="004B4CD7" w:rsidRPr="004B4CD7" w:rsidRDefault="008C63D5" w:rsidP="007836DD">
      <w:pPr>
        <w:pStyle w:val="Heading3"/>
      </w:pPr>
      <w:bookmarkStart w:id="80" w:name="_Toc2551213"/>
      <w:r w:rsidRPr="00B47B21">
        <w:t>Term 1</w:t>
      </w:r>
      <w:bookmarkEnd w:id="80"/>
    </w:p>
    <w:p w:rsidR="008C63D5" w:rsidRPr="00B47B21" w:rsidRDefault="008C63D5" w:rsidP="008C63D5">
      <w:pPr>
        <w:pStyle w:val="Heading4"/>
      </w:pPr>
      <w:r w:rsidRPr="00B47B21">
        <w:t>Week 1</w:t>
      </w:r>
    </w:p>
    <w:p w:rsidR="008C63D5" w:rsidRDefault="008C63D5" w:rsidP="008C63D5">
      <w:r w:rsidRPr="00B47B21">
        <w:t xml:space="preserve">Created project files, copied pre-written modules into the new file, such as any related database functions, a HTML template, and set up the AngularJS framework. </w:t>
      </w:r>
      <w:r w:rsidR="006423FA">
        <w:t>A</w:t>
      </w:r>
      <w:r w:rsidRPr="00B47B21">
        <w:t xml:space="preserve">ngular.js </w:t>
      </w:r>
      <w:r w:rsidR="006423FA">
        <w:t xml:space="preserve">was chosen due to previous experience being </w:t>
      </w:r>
      <w:r w:rsidRPr="00B47B21">
        <w:t xml:space="preserve">had </w:t>
      </w:r>
      <w:r w:rsidR="00E308D1">
        <w:t xml:space="preserve">with it </w:t>
      </w:r>
      <w:r w:rsidRPr="00B47B21">
        <w:t xml:space="preserve">in previous projects, and with </w:t>
      </w:r>
      <w:proofErr w:type="gramStart"/>
      <w:r w:rsidRPr="00B47B21">
        <w:t>all of</w:t>
      </w:r>
      <w:proofErr w:type="gramEnd"/>
      <w:r w:rsidRPr="00B47B21">
        <w:t xml:space="preserve"> its additional packages such as cookies and ease in making http requests, this was ideal for th</w:t>
      </w:r>
      <w:r w:rsidR="00C9044E">
        <w:t>is web-based</w:t>
      </w:r>
      <w:r w:rsidRPr="00B47B21">
        <w:t xml:space="preserve"> application.</w:t>
      </w:r>
    </w:p>
    <w:p w:rsidR="00925975" w:rsidRPr="00B47B21" w:rsidRDefault="00925975" w:rsidP="00925975">
      <w:pPr>
        <w:pStyle w:val="NoSpacing"/>
      </w:pPr>
    </w:p>
    <w:p w:rsidR="008C63D5" w:rsidRPr="00B47B21" w:rsidRDefault="008C63D5" w:rsidP="008C63D5">
      <w:pPr>
        <w:pStyle w:val="Heading4"/>
      </w:pPr>
      <w:r w:rsidRPr="00B47B21">
        <w:t>Week 2</w:t>
      </w:r>
      <w:r w:rsidR="00882EF7">
        <w:t xml:space="preserve"> (backed up 08/02/2019)</w:t>
      </w:r>
    </w:p>
    <w:p w:rsidR="008C63D5" w:rsidRPr="00B47B21" w:rsidRDefault="00563DB1" w:rsidP="008C63D5">
      <w:r>
        <w:rPr>
          <w:noProof/>
        </w:rPr>
        <w:pict>
          <v:shapetype id="_x0000_t202" coordsize="21600,21600" o:spt="202" path="m,l,21600r21600,l21600,xe">
            <v:stroke joinstyle="miter"/>
            <v:path gradientshapeok="t" o:connecttype="rect"/>
          </v:shapetype>
          <v:shape id="Text Box 2" o:spid="_x0000_s1063" type="#_x0000_t202" style="position:absolute;margin-left:330pt;margin-top:155.75pt;width:165.15pt;height:235.6pt;z-index:-15;visibility:visible;mso-height-percent:200;mso-wrap-distance-left:9pt;mso-wrap-distance-top:3.6pt;mso-wrap-distance-right:9pt;mso-wrap-distance-bottom:3.6pt;mso-position-horizontal-relative:text;mso-position-vertical-relative:text;mso-height-percent:200;mso-width-relative:margin;mso-height-relative:margin;v-text-anchor:top" wrapcoords="-98 -408 -98 22008 21698 22008 21698 408 21600 -408 -98 -408" stroked="f">
            <v:imagedata embosscolor="shadow add(51)"/>
            <v:shadow on="t" type="emboss" color="lineOrFill darken(153)" color2="shadow add(102)" offset="-1pt,-1pt"/>
            <v:textbox style="mso-next-textbox:#Text Box 2;mso-fit-shape-to-text:t">
              <w:txbxContent>
                <w:p w:rsidR="00563DB1" w:rsidRDefault="00563DB1">
                  <w:r>
                    <w:t>Example use of the calling the md5 hashing function, which turns stings that look like this:</w:t>
                  </w:r>
                </w:p>
                <w:p w:rsidR="00563DB1" w:rsidRPr="00FB101A" w:rsidRDefault="00563DB1" w:rsidP="000E49EB">
                  <w:pPr>
                    <w:jc w:val="center"/>
                    <w:rPr>
                      <w:i/>
                    </w:rPr>
                  </w:pPr>
                  <w:r w:rsidRPr="00FB101A">
                    <w:rPr>
                      <w:i/>
                    </w:rPr>
                    <w:t>Password</w:t>
                  </w:r>
                </w:p>
                <w:p w:rsidR="00563DB1" w:rsidRDefault="00563DB1" w:rsidP="000E49EB">
                  <w:r>
                    <w:t>Into this:</w:t>
                  </w:r>
                </w:p>
                <w:p w:rsidR="00563DB1" w:rsidRPr="00FB101A" w:rsidRDefault="00563DB1" w:rsidP="000E49EB">
                  <w:pPr>
                    <w:jc w:val="center"/>
                    <w:rPr>
                      <w:i/>
                    </w:rPr>
                  </w:pPr>
                  <w:r w:rsidRPr="00FB101A">
                    <w:rPr>
                      <w:i/>
                    </w:rPr>
                    <w:t>5F4DCC3B5AA765D61D8327DEB882CF99</w:t>
                  </w:r>
                </w:p>
              </w:txbxContent>
            </v:textbox>
            <w10:wrap type="tight"/>
          </v:shape>
        </w:pict>
      </w:r>
      <w:r>
        <w:rPr>
          <w:noProof/>
        </w:rPr>
        <w:pict>
          <v:shape id="Picture 1" o:spid="_x0000_s1060" type="#_x0000_t75" style="position:absolute;margin-left:-9pt;margin-top:132.55pt;width:329.35pt;height:308.1pt;z-index:6;visibility:visible;mso-wrap-style:square;mso-position-horizontal-relative:text;mso-position-vertical-relative:text;mso-width-relative:page;mso-height-relative:page">
            <v:imagedata r:id="rId16" o:title=""/>
            <w10:wrap type="topAndBottom"/>
          </v:shape>
        </w:pict>
      </w:r>
      <w:r w:rsidR="008C63D5" w:rsidRPr="00B47B21">
        <w:t xml:space="preserve">Recycled a generic layout for the HTML page of a header at the top and a menu on the left side. Also imported a set of styles from a previous project with retro-styled 3d buttons and circular inputs. With this I reused an existing function to add a record of the user’s username, email and password to the database when the signup button is clicked. Similarly, this was done for logging in (see </w:t>
      </w:r>
      <w:r w:rsidR="008C63D5" w:rsidRPr="00B47B21">
        <w:rPr>
          <w:i/>
        </w:rPr>
        <w:t>Planning a software solution</w:t>
      </w:r>
      <w:r w:rsidR="008C63D5" w:rsidRPr="00B47B21">
        <w:t xml:space="preserve"> for the relevant </w:t>
      </w:r>
      <w:r w:rsidR="008C63D5" w:rsidRPr="00420C9C">
        <w:t>algorithm</w:t>
      </w:r>
      <w:r w:rsidR="008C63D5" w:rsidRPr="00B47B21">
        <w:t xml:space="preserve">). </w:t>
      </w:r>
    </w:p>
    <w:p w:rsidR="008C63D5" w:rsidRPr="00B47B21" w:rsidRDefault="008C63D5" w:rsidP="008C63D5">
      <w:r w:rsidRPr="00B47B21">
        <w:lastRenderedPageBreak/>
        <w:t>The “md5.createHash()” in the frontend code (</w:t>
      </w:r>
      <w:r w:rsidR="00926951">
        <w:t>previous</w:t>
      </w:r>
      <w:r w:rsidRPr="00B47B21">
        <w:t xml:space="preserve"> image) is so that when the user enters their password, it immediately converts it into a hash so that when it’s sent over the network to the server, it cannot be intercepted and decrypted. This is also to ensure the security of the users in the database, so no passwords are listed anywhere.</w:t>
      </w:r>
      <w:r w:rsidR="008B0E50">
        <w:t xml:space="preserve"> </w:t>
      </w:r>
    </w:p>
    <w:p w:rsidR="00890A55" w:rsidRDefault="00890A55" w:rsidP="00A51891">
      <w:pPr>
        <w:pStyle w:val="NoSpacing"/>
      </w:pPr>
      <w:bookmarkStart w:id="81" w:name="_Toc2517558"/>
      <w:bookmarkEnd w:id="81"/>
    </w:p>
    <w:p w:rsidR="008C63D5" w:rsidRPr="00B47B21" w:rsidRDefault="008C63D5" w:rsidP="008C63D5">
      <w:pPr>
        <w:pStyle w:val="Heading4"/>
      </w:pPr>
      <w:r w:rsidRPr="00B47B21">
        <w:t>Week 3</w:t>
      </w:r>
    </w:p>
    <w:p w:rsidR="008C63D5" w:rsidRPr="00B47B21" w:rsidRDefault="00563DB1" w:rsidP="008C63D5">
      <w:r>
        <w:rPr>
          <w:noProof/>
        </w:rPr>
        <w:pict>
          <v:shape id="_x0000_s1071" type="#_x0000_t202" style="position:absolute;margin-left:-9pt;margin-top:144.95pt;width:165.15pt;height:162.5pt;z-index:-14;visibility:visible;mso-height-percent:200;mso-wrap-distance-left:9pt;mso-wrap-distance-top:3.6pt;mso-wrap-distance-right:9pt;mso-wrap-distance-bottom:3.6pt;mso-position-horizontal-relative:text;mso-position-vertical-relative:text;mso-height-percent:200;mso-width-relative:margin;mso-height-relative:margin;v-text-anchor:top" wrapcoords="-98 -408 -98 22008 21698 22008 21698 408 21600 -408 -98 -408" stroked="f">
            <v:imagedata embosscolor="shadow add(51)"/>
            <v:shadow on="t" type="emboss" color="lineOrFill darken(153)" color2="shadow add(102)" offset="-1pt,-1pt"/>
            <v:textbox style="mso-next-textbox:#_x0000_s1071;mso-fit-shape-to-text:t">
              <w:txbxContent>
                <w:p w:rsidR="00563DB1" w:rsidRPr="00187797" w:rsidRDefault="00563DB1" w:rsidP="000D26E0">
                  <w:r>
                    <w:t>Sample http get request code. Sends “</w:t>
                  </w:r>
                  <w:r>
                    <w:rPr>
                      <w:i/>
                    </w:rPr>
                    <w:t>params”</w:t>
                  </w:r>
                  <w:r>
                    <w:t xml:space="preserve"> object to “</w:t>
                  </w:r>
                  <w:r>
                    <w:rPr>
                      <w:i/>
                    </w:rPr>
                    <w:t>domain/</w:t>
                  </w:r>
                  <w:proofErr w:type="spellStart"/>
                  <w:r>
                    <w:rPr>
                      <w:i/>
                    </w:rPr>
                    <w:t>myPageManager</w:t>
                  </w:r>
                  <w:proofErr w:type="spellEnd"/>
                  <w:r>
                    <w:rPr>
                      <w:i/>
                    </w:rPr>
                    <w:t>”,</w:t>
                  </w:r>
                  <w:r>
                    <w:t xml:space="preserve"> to then get a response, “</w:t>
                  </w:r>
                  <w:r>
                    <w:rPr>
                      <w:i/>
                    </w:rPr>
                    <w:t>res”.</w:t>
                  </w:r>
                </w:p>
              </w:txbxContent>
            </v:textbox>
            <w10:wrap type="tight"/>
          </v:shape>
        </w:pict>
      </w:r>
      <w:r>
        <w:rPr>
          <w:noProof/>
        </w:rPr>
        <w:pict>
          <v:shape id="_x0000_s1061" type="#_x0000_t75" style="position:absolute;margin-left:174pt;margin-top:144.7pt;width:333.75pt;height:166.5pt;z-index:7;visibility:visible;mso-wrap-style:square;mso-position-horizontal-relative:text;mso-position-vertical-relative:text;mso-width-relative:page;mso-height-relative:page">
            <v:imagedata r:id="rId17" o:title=""/>
            <w10:wrap type="topAndBottom"/>
          </v:shape>
        </w:pict>
      </w:r>
      <w:r w:rsidR="008C63D5" w:rsidRPr="00B47B21">
        <w:t>Continued work on tying up loose ends on the login functionality. When finished, I began to work on the server-side code to add a project to the database, owned by a distinct user. This utilised some existing functions from previous projects, such as the “add user to database” function while modifying the relevant variables and parameters. The request from the frontend to the server looks like this http request:</w:t>
      </w:r>
    </w:p>
    <w:p w:rsidR="008C63D5" w:rsidRPr="00B47B21" w:rsidRDefault="008C63D5" w:rsidP="008C63D5"/>
    <w:p w:rsidR="008C63D5" w:rsidRPr="00B47B21" w:rsidRDefault="008C63D5" w:rsidP="008C63D5">
      <w:pPr>
        <w:pStyle w:val="Heading4"/>
      </w:pPr>
      <w:r w:rsidRPr="00B47B21">
        <w:t>Week 4</w:t>
      </w:r>
      <w:r w:rsidR="003F467F">
        <w:t xml:space="preserve"> (backed up 22/02/2019)</w:t>
      </w:r>
    </w:p>
    <w:p w:rsidR="008C63D5" w:rsidRPr="00B47B21" w:rsidRDefault="008C63D5" w:rsidP="008C63D5">
      <w:r w:rsidRPr="00B47B21">
        <w:t xml:space="preserve">On the main page, I experimented with my first conceptualisation to use a simple theme of a header, a sidebar/navigation bar, and a body for the content appropriate to the </w:t>
      </w:r>
      <w:r w:rsidR="00BF724E">
        <w:t>project</w:t>
      </w:r>
      <w:r w:rsidRPr="00B47B21">
        <w:t xml:space="preserve"> tab that the user has selected (as seen in screenshot). Throughout this ideation, I mostly styled the page to suit this concept, until </w:t>
      </w:r>
      <w:r w:rsidR="00981496">
        <w:t>this result was achieved</w:t>
      </w:r>
      <w:r w:rsidRPr="00B47B21">
        <w:t>:</w:t>
      </w:r>
    </w:p>
    <w:p w:rsidR="008C63D5" w:rsidRPr="00B47B21" w:rsidRDefault="00563DB1" w:rsidP="008C63D5">
      <w:pPr>
        <w:rPr>
          <w:noProof/>
        </w:rPr>
      </w:pPr>
      <w:r>
        <w:rPr>
          <w:noProof/>
        </w:rPr>
        <w:lastRenderedPageBreak/>
        <w:pict>
          <v:shape id="_x0000_s1062" type="#_x0000_t75" style="position:absolute;margin-left:0;margin-top:12pt;width:488.25pt;height:226.5pt;z-index:8;visibility:visible;mso-wrap-style:square;mso-position-horizontal-relative:text;mso-position-vertical-relative:text;mso-width-relative:page;mso-height-relative:page">
            <v:imagedata r:id="rId18" o:title=""/>
            <w10:wrap type="topAndBottom"/>
          </v:shape>
        </w:pict>
      </w:r>
    </w:p>
    <w:p w:rsidR="008C63D5" w:rsidRDefault="008C63D5" w:rsidP="008C63D5">
      <w:r w:rsidRPr="00B47B21">
        <w:t>In evaluating this, I would say the overall style is too “bubbly,” which slightly emits a non-professional standard of design, which may call for reconsideration with a new design concept.</w:t>
      </w:r>
    </w:p>
    <w:p w:rsidR="00A51891" w:rsidRPr="00B47B21" w:rsidRDefault="00A51891" w:rsidP="00A51891">
      <w:pPr>
        <w:pStyle w:val="NoSpacing"/>
      </w:pPr>
    </w:p>
    <w:p w:rsidR="008C63D5" w:rsidRPr="00B47B21" w:rsidRDefault="008C63D5" w:rsidP="008C63D5">
      <w:pPr>
        <w:pStyle w:val="Heading4"/>
      </w:pPr>
      <w:r w:rsidRPr="00B47B21">
        <w:t>Week 5</w:t>
      </w:r>
    </w:p>
    <w:p w:rsidR="008C63D5" w:rsidRPr="00B47B21" w:rsidRDefault="008C63D5" w:rsidP="008C63D5">
      <w:r w:rsidRPr="00B47B21">
        <w:t xml:space="preserve">Began planning the logistics of </w:t>
      </w:r>
      <w:r w:rsidR="00FC38BB">
        <w:t>creating projects and categories.</w:t>
      </w:r>
      <w:r w:rsidRPr="00B47B21">
        <w:t xml:space="preserve"> The logic behind this was that when the user </w:t>
      </w:r>
      <w:r w:rsidR="006D5D1E">
        <w:t xml:space="preserve">clicked the “create project” button (left side underneath list of projects) or the </w:t>
      </w:r>
      <w:r w:rsidR="009C4A28">
        <w:t>“+” floating action button (bottom right), a new project would be inserted into the database and subsequently displayed in its respective list</w:t>
      </w:r>
      <w:r w:rsidRPr="00B47B21">
        <w:t xml:space="preserve">. </w:t>
      </w:r>
      <w:r w:rsidR="008D704B">
        <w:t>Each new project is made such that it</w:t>
      </w:r>
      <w:r w:rsidRPr="00B47B21">
        <w:t xml:space="preserve"> belongs to a specified owner (by username) and has its own unique serial, which is just an incrementing number. This system of giving each subject a serial was just to make it easier to identify and manipulate the correct subject instead of another subject by the same owner with the same name, to avoid complications or potential errors. </w:t>
      </w:r>
    </w:p>
    <w:p w:rsidR="001834A6" w:rsidRDefault="001834A6" w:rsidP="000E35F1">
      <w:pPr>
        <w:pStyle w:val="NoSpacing"/>
      </w:pPr>
    </w:p>
    <w:p w:rsidR="003B28EF" w:rsidRDefault="003B28EF" w:rsidP="000E35F1">
      <w:pPr>
        <w:pStyle w:val="NoSpacing"/>
      </w:pPr>
    </w:p>
    <w:p w:rsidR="003B28EF" w:rsidRDefault="003B28EF" w:rsidP="000E35F1">
      <w:pPr>
        <w:pStyle w:val="NoSpacing"/>
      </w:pPr>
    </w:p>
    <w:p w:rsidR="00505709" w:rsidRDefault="00505709" w:rsidP="000E35F1">
      <w:pPr>
        <w:pStyle w:val="NoSpacing"/>
      </w:pPr>
    </w:p>
    <w:p w:rsidR="00505709" w:rsidRDefault="00505709" w:rsidP="000E35F1">
      <w:pPr>
        <w:pStyle w:val="NoSpacing"/>
      </w:pPr>
    </w:p>
    <w:p w:rsidR="00505709" w:rsidRDefault="00505709" w:rsidP="00505709">
      <w:pPr>
        <w:pStyle w:val="Heading3"/>
      </w:pPr>
      <w:r>
        <w:lastRenderedPageBreak/>
        <w:t>Term 2</w:t>
      </w:r>
    </w:p>
    <w:p w:rsidR="00505709" w:rsidRPr="00505709" w:rsidRDefault="00505709" w:rsidP="00505709">
      <w:pPr>
        <w:pStyle w:val="Heading4"/>
      </w:pPr>
      <w:r>
        <w:t>Week 1</w:t>
      </w:r>
      <w:bookmarkStart w:id="82" w:name="_GoBack"/>
      <w:bookmarkEnd w:id="82"/>
    </w:p>
    <w:p w:rsidR="003B28EF" w:rsidRDefault="003B28EF" w:rsidP="000E35F1">
      <w:pPr>
        <w:pStyle w:val="NoSpacing"/>
      </w:pPr>
    </w:p>
    <w:p w:rsidR="003B28EF" w:rsidRDefault="003B28EF" w:rsidP="000E35F1">
      <w:pPr>
        <w:pStyle w:val="NoSpacing"/>
      </w:pPr>
    </w:p>
    <w:p w:rsidR="003B28EF" w:rsidRDefault="0057773D" w:rsidP="003B28EF">
      <w:pPr>
        <w:pStyle w:val="Heading1"/>
      </w:pPr>
      <w:r>
        <w:t>Building the Software Solution</w:t>
      </w:r>
    </w:p>
    <w:p w:rsidR="003D5FB6" w:rsidRDefault="003D5FB6" w:rsidP="003D5FB6"/>
    <w:p w:rsidR="005D7E8A" w:rsidRPr="005D7E8A" w:rsidRDefault="00FF678E" w:rsidP="00496A04">
      <w:pPr>
        <w:pStyle w:val="Heading2"/>
      </w:pPr>
      <w:r>
        <w:t>Source Code</w:t>
      </w:r>
    </w:p>
    <w:p w:rsidR="003B28EF" w:rsidRDefault="00F82C22" w:rsidP="00E7104A">
      <w:pPr>
        <w:pStyle w:val="Heading3"/>
      </w:pPr>
      <w:r>
        <w:t xml:space="preserve">Useful/Common </w:t>
      </w:r>
      <w:r w:rsidR="00190A31">
        <w:t>function</w:t>
      </w:r>
      <w:r w:rsidR="00694E9A">
        <w:t>s</w:t>
      </w:r>
    </w:p>
    <w:p w:rsidR="00B02D72" w:rsidRDefault="00563DB1" w:rsidP="000E35F1">
      <w:pPr>
        <w:pStyle w:val="NoSpacing"/>
        <w:rPr>
          <w:noProof/>
        </w:rPr>
      </w:pPr>
      <w:r>
        <w:rPr>
          <w:noProof/>
        </w:rPr>
        <w:pict>
          <v:shape id="_x0000_s1077" type="#_x0000_t75" style="position:absolute;margin-left:0;margin-top:3pt;width:487.2pt;height:117pt;z-index:10;visibility:visible;mso-wrap-style:square;mso-position-horizontal-relative:text;mso-position-vertical-relative:text;mso-width-relative:page;mso-height-relative:page">
            <v:imagedata r:id="rId19" o:title=""/>
            <w10:wrap type="topAndBottom"/>
          </v:shape>
        </w:pict>
      </w:r>
    </w:p>
    <w:p w:rsidR="00A8450C" w:rsidRDefault="00B02D72" w:rsidP="00A44A49">
      <w:pPr>
        <w:rPr>
          <w:noProof/>
        </w:rPr>
      </w:pPr>
      <w:r>
        <w:rPr>
          <w:noProof/>
        </w:rPr>
        <w:t>The above code depicted above is an example of the technique used to display a varying number of same screen eleme</w:t>
      </w:r>
      <w:r w:rsidR="00A8450C">
        <w:rPr>
          <w:noProof/>
        </w:rPr>
        <w:t>nts. This is used for:</w:t>
      </w:r>
    </w:p>
    <w:p w:rsidR="00A8450C" w:rsidRDefault="00A8450C" w:rsidP="00A44A49">
      <w:pPr>
        <w:pStyle w:val="NoSpacing"/>
        <w:numPr>
          <w:ilvl w:val="0"/>
          <w:numId w:val="26"/>
        </w:numPr>
        <w:rPr>
          <w:noProof/>
        </w:rPr>
      </w:pPr>
      <w:r>
        <w:rPr>
          <w:noProof/>
        </w:rPr>
        <w:t>The projects menu list,</w:t>
      </w:r>
    </w:p>
    <w:p w:rsidR="00A8450C" w:rsidRDefault="00A8450C" w:rsidP="00A44A49">
      <w:pPr>
        <w:pStyle w:val="NoSpacing"/>
        <w:numPr>
          <w:ilvl w:val="0"/>
          <w:numId w:val="26"/>
        </w:numPr>
        <w:rPr>
          <w:noProof/>
        </w:rPr>
      </w:pPr>
      <w:r>
        <w:rPr>
          <w:noProof/>
        </w:rPr>
        <w:t>The stages, and</w:t>
      </w:r>
    </w:p>
    <w:p w:rsidR="00A8450C" w:rsidRDefault="00A8450C" w:rsidP="00A44A49">
      <w:pPr>
        <w:pStyle w:val="NoSpacing"/>
        <w:numPr>
          <w:ilvl w:val="0"/>
          <w:numId w:val="26"/>
        </w:numPr>
        <w:rPr>
          <w:noProof/>
        </w:rPr>
      </w:pPr>
      <w:r>
        <w:rPr>
          <w:noProof/>
        </w:rPr>
        <w:t>The list of stories within each stage</w:t>
      </w:r>
    </w:p>
    <w:p w:rsidR="00CA4C55" w:rsidRDefault="00CA4C55" w:rsidP="00CA4C55">
      <w:pPr>
        <w:pStyle w:val="NoSpacing"/>
        <w:rPr>
          <w:noProof/>
        </w:rPr>
      </w:pPr>
    </w:p>
    <w:p w:rsidR="002F59B3" w:rsidRDefault="00DA55D9" w:rsidP="00A44A49">
      <w:pPr>
        <w:rPr>
          <w:noProof/>
        </w:rPr>
      </w:pPr>
      <w:r>
        <w:rPr>
          <w:noProof/>
        </w:rPr>
        <w:t xml:space="preserve">This </w:t>
      </w:r>
      <w:r w:rsidR="00613392">
        <w:rPr>
          <w:noProof/>
        </w:rPr>
        <w:t xml:space="preserve">uses Angular.js ng-repeat to </w:t>
      </w:r>
      <w:r w:rsidR="003A555F">
        <w:rPr>
          <w:noProof/>
        </w:rPr>
        <w:t>iterate through the array “projects”</w:t>
      </w:r>
      <w:r w:rsidR="000E2363">
        <w:rPr>
          <w:noProof/>
        </w:rPr>
        <w:t xml:space="preserve">, </w:t>
      </w:r>
      <w:r w:rsidR="003A555F">
        <w:rPr>
          <w:noProof/>
        </w:rPr>
        <w:t>creat</w:t>
      </w:r>
      <w:r w:rsidR="000E2363">
        <w:rPr>
          <w:noProof/>
        </w:rPr>
        <w:t>ing multiple of</w:t>
      </w:r>
      <w:r w:rsidR="00451EC4">
        <w:rPr>
          <w:noProof/>
        </w:rPr>
        <w:t xml:space="preserve"> </w:t>
      </w:r>
      <w:r w:rsidR="003A555F">
        <w:rPr>
          <w:noProof/>
        </w:rPr>
        <w:t xml:space="preserve">the same div with class “card,” where different properties can be altered by </w:t>
      </w:r>
      <w:r w:rsidR="0071746B">
        <w:rPr>
          <w:noProof/>
        </w:rPr>
        <w:t xml:space="preserve">the properties of “project.” In this case, </w:t>
      </w:r>
      <w:r w:rsidR="00AA2CC4">
        <w:rPr>
          <w:noProof/>
        </w:rPr>
        <w:t>each “project” is an object that looks like:</w:t>
      </w:r>
    </w:p>
    <w:p w:rsidR="00AA2CC4" w:rsidRDefault="00AA2CC4" w:rsidP="00CA4C55">
      <w:pPr>
        <w:pStyle w:val="NoSpacing"/>
        <w:rPr>
          <w:noProof/>
        </w:rPr>
      </w:pPr>
      <w:r>
        <w:rPr>
          <w:noProof/>
        </w:rPr>
        <w:tab/>
        <w:t>{</w:t>
      </w:r>
    </w:p>
    <w:p w:rsidR="00AA2CC4" w:rsidRDefault="00AA2CC4" w:rsidP="00CA4C55">
      <w:pPr>
        <w:pStyle w:val="NoSpacing"/>
        <w:rPr>
          <w:noProof/>
        </w:rPr>
      </w:pPr>
      <w:r>
        <w:rPr>
          <w:noProof/>
        </w:rPr>
        <w:tab/>
      </w:r>
      <w:r>
        <w:rPr>
          <w:noProof/>
        </w:rPr>
        <w:tab/>
        <w:t>serial: 123</w:t>
      </w:r>
      <w:r w:rsidR="00BC2307">
        <w:rPr>
          <w:noProof/>
        </w:rPr>
        <w:t>,</w:t>
      </w:r>
    </w:p>
    <w:p w:rsidR="00AA2CC4" w:rsidRDefault="00AA2CC4" w:rsidP="00CA4C55">
      <w:pPr>
        <w:pStyle w:val="NoSpacing"/>
        <w:rPr>
          <w:noProof/>
        </w:rPr>
      </w:pPr>
      <w:r>
        <w:rPr>
          <w:noProof/>
        </w:rPr>
        <w:tab/>
      </w:r>
      <w:r>
        <w:rPr>
          <w:noProof/>
        </w:rPr>
        <w:tab/>
        <w:t>name: “project_name”</w:t>
      </w:r>
      <w:r w:rsidR="00BC2307">
        <w:rPr>
          <w:noProof/>
        </w:rPr>
        <w:t>,</w:t>
      </w:r>
    </w:p>
    <w:p w:rsidR="00AA2CC4" w:rsidRDefault="00AA2CC4" w:rsidP="00CA4C55">
      <w:pPr>
        <w:pStyle w:val="NoSpacing"/>
        <w:rPr>
          <w:noProof/>
        </w:rPr>
      </w:pPr>
      <w:r>
        <w:rPr>
          <w:noProof/>
        </w:rPr>
        <w:tab/>
      </w:r>
      <w:r>
        <w:rPr>
          <w:noProof/>
        </w:rPr>
        <w:tab/>
        <w:t>owner: “username”</w:t>
      </w:r>
      <w:r w:rsidR="00BC2307">
        <w:rPr>
          <w:noProof/>
        </w:rPr>
        <w:t>,</w:t>
      </w:r>
    </w:p>
    <w:p w:rsidR="00AA2CC4" w:rsidRDefault="00AA2CC4" w:rsidP="00CA4C55">
      <w:pPr>
        <w:pStyle w:val="NoSpacing"/>
        <w:rPr>
          <w:noProof/>
        </w:rPr>
      </w:pPr>
      <w:r>
        <w:rPr>
          <w:noProof/>
        </w:rPr>
        <w:tab/>
        <w:t>}</w:t>
      </w:r>
    </w:p>
    <w:p w:rsidR="00CA76CA" w:rsidRDefault="00CA76CA" w:rsidP="00CA4C55">
      <w:pPr>
        <w:pStyle w:val="NoSpacing"/>
        <w:rPr>
          <w:noProof/>
        </w:rPr>
      </w:pPr>
    </w:p>
    <w:p w:rsidR="003B28EF" w:rsidRDefault="00E568F0" w:rsidP="00A44A49">
      <w:pPr>
        <w:rPr>
          <w:noProof/>
        </w:rPr>
      </w:pPr>
      <w:r>
        <w:rPr>
          <w:noProof/>
        </w:rPr>
        <w:lastRenderedPageBreak/>
        <w:t>The name can be accessed in the html with {{project.name}}</w:t>
      </w:r>
      <w:r w:rsidR="00A07414">
        <w:rPr>
          <w:noProof/>
        </w:rPr>
        <w:t xml:space="preserve">, and functions </w:t>
      </w:r>
      <w:r w:rsidR="00C27EB4">
        <w:rPr>
          <w:noProof/>
        </w:rPr>
        <w:t xml:space="preserve">relating to individual divs </w:t>
      </w:r>
      <w:r w:rsidR="00A07414">
        <w:rPr>
          <w:noProof/>
        </w:rPr>
        <w:t xml:space="preserve">can take properties of “project” as parameters. </w:t>
      </w:r>
      <w:r w:rsidR="00C27EB4">
        <w:rPr>
          <w:noProof/>
        </w:rPr>
        <w:t xml:space="preserve">This is useful for </w:t>
      </w:r>
      <w:r w:rsidR="001718DD">
        <w:rPr>
          <w:noProof/>
        </w:rPr>
        <w:t>onClick functions, taking in the “serial” of a project, to then execute the relevant actions.</w:t>
      </w:r>
    </w:p>
    <w:p w:rsidR="005C09D3" w:rsidRDefault="004773B3" w:rsidP="000E35F1">
      <w:pPr>
        <w:pStyle w:val="NoSpacing"/>
        <w:rPr>
          <w:noProof/>
        </w:rPr>
      </w:pPr>
      <w:r>
        <w:rPr>
          <w:noProof/>
        </w:rPr>
        <w:pict>
          <v:shape id="_x0000_s1091" type="#_x0000_t75" style="position:absolute;margin-left:-.75pt;margin-top:12.75pt;width:420.75pt;height:78.75pt;z-index:21;visibility:visible;mso-wrap-style:square;mso-position-horizontal-relative:text;mso-position-vertical-relative:text;mso-width-relative:page;mso-height-relative:page">
            <v:imagedata r:id="rId20" o:title=""/>
            <w10:wrap type="topAndBottom"/>
          </v:shape>
        </w:pict>
      </w:r>
    </w:p>
    <w:p w:rsidR="00426585" w:rsidRPr="004B3E90" w:rsidRDefault="00426585" w:rsidP="00426585">
      <w:pPr>
        <w:rPr>
          <w:noProof/>
        </w:rPr>
      </w:pPr>
      <w:r>
        <w:rPr>
          <w:noProof/>
        </w:rPr>
        <w:t xml:space="preserve">This code is an example of how data is fetched from the database. </w:t>
      </w:r>
      <w:r w:rsidR="00360BBD">
        <w:rPr>
          <w:noProof/>
        </w:rPr>
        <w:t>A query is set in the form of an SQL instruction, where parameters are taken from the user’s http request (as seen in the ${req.query.username} above).</w:t>
      </w:r>
      <w:r w:rsidR="004B3E90">
        <w:rPr>
          <w:noProof/>
        </w:rPr>
        <w:t xml:space="preserve"> This instruction is passed into the dbQuery funtion, which executes the instruction in the database, then followed by running a callback function. If data is to be returned from the database (in that the sql instruction was a “SELECT” command), this data will be returned in the parameter “rows”</w:t>
      </w:r>
      <w:r w:rsidR="00C007FE">
        <w:rPr>
          <w:noProof/>
        </w:rPr>
        <w:t xml:space="preserve">. </w:t>
      </w:r>
      <w:r w:rsidR="006D69D4">
        <w:rPr>
          <w:noProof/>
        </w:rPr>
        <w:t>To send data back to the client, res.json() is used to send an object with either data from the database (if there is any), or it acts as a control parameter</w:t>
      </w:r>
      <w:r w:rsidR="007112BA">
        <w:rPr>
          <w:noProof/>
        </w:rPr>
        <w:t>,</w:t>
      </w:r>
      <w:r w:rsidR="006D69D4">
        <w:rPr>
          <w:noProof/>
        </w:rPr>
        <w:t xml:space="preserve"> sending a boolean indicating success</w:t>
      </w:r>
      <w:r w:rsidR="00EC103F">
        <w:rPr>
          <w:noProof/>
        </w:rPr>
        <w:t xml:space="preserve"> or failure.</w:t>
      </w:r>
    </w:p>
    <w:p w:rsidR="00426585" w:rsidRDefault="00426585" w:rsidP="00426585">
      <w:pPr>
        <w:rPr>
          <w:noProof/>
        </w:rPr>
      </w:pPr>
    </w:p>
    <w:p w:rsidR="00563DB1" w:rsidRDefault="00A7465D" w:rsidP="00A7465D">
      <w:pPr>
        <w:pStyle w:val="Heading3"/>
        <w:rPr>
          <w:noProof/>
        </w:rPr>
      </w:pPr>
      <w:r>
        <w:rPr>
          <w:noProof/>
        </w:rPr>
        <w:t xml:space="preserve">Full </w:t>
      </w:r>
      <w:r w:rsidR="00E235B3">
        <w:rPr>
          <w:noProof/>
        </w:rPr>
        <w:t>s</w:t>
      </w:r>
      <w:r>
        <w:rPr>
          <w:noProof/>
        </w:rPr>
        <w:t xml:space="preserve">ource </w:t>
      </w:r>
      <w:r w:rsidR="00E235B3">
        <w:rPr>
          <w:noProof/>
        </w:rPr>
        <w:t>c</w:t>
      </w:r>
      <w:r>
        <w:rPr>
          <w:noProof/>
        </w:rPr>
        <w:t>ode (next page)</w:t>
      </w:r>
    </w:p>
    <w:p w:rsidR="00563DB1" w:rsidRDefault="00563DB1" w:rsidP="00426585">
      <w:pPr>
        <w:rPr>
          <w:noProof/>
        </w:rPr>
      </w:pPr>
    </w:p>
    <w:p w:rsidR="00563DB1" w:rsidRDefault="00563DB1" w:rsidP="00426585">
      <w:pPr>
        <w:rPr>
          <w:noProof/>
        </w:rPr>
      </w:pPr>
    </w:p>
    <w:p w:rsidR="00563DB1" w:rsidRDefault="00563DB1" w:rsidP="00426585">
      <w:pPr>
        <w:rPr>
          <w:noProof/>
        </w:rPr>
      </w:pPr>
    </w:p>
    <w:p w:rsidR="00563DB1" w:rsidRDefault="00563DB1" w:rsidP="00426585">
      <w:pPr>
        <w:rPr>
          <w:noProof/>
        </w:rPr>
      </w:pPr>
    </w:p>
    <w:p w:rsidR="00563DB1" w:rsidRDefault="00563DB1" w:rsidP="00426585">
      <w:pPr>
        <w:rPr>
          <w:noProof/>
        </w:rPr>
      </w:pPr>
    </w:p>
    <w:p w:rsidR="00563DB1" w:rsidRDefault="00563DB1" w:rsidP="00426585">
      <w:pPr>
        <w:rPr>
          <w:noProof/>
        </w:rPr>
      </w:pPr>
    </w:p>
    <w:p w:rsidR="00563DB1" w:rsidRDefault="00563DB1" w:rsidP="00426585">
      <w:pPr>
        <w:rPr>
          <w:noProof/>
        </w:rPr>
      </w:pPr>
    </w:p>
    <w:p w:rsidR="00563DB1" w:rsidRDefault="00563DB1" w:rsidP="00426585">
      <w:pPr>
        <w:rPr>
          <w:noProof/>
        </w:rPr>
      </w:pPr>
    </w:p>
    <w:p w:rsidR="00563DB1" w:rsidRDefault="00563DB1" w:rsidP="00426585">
      <w:pPr>
        <w:rPr>
          <w:noProof/>
        </w:rPr>
      </w:pPr>
    </w:p>
    <w:p w:rsidR="00563DB1" w:rsidRDefault="00563DB1" w:rsidP="00426585">
      <w:pPr>
        <w:rPr>
          <w:noProof/>
        </w:rPr>
      </w:pPr>
    </w:p>
    <w:p w:rsidR="00563DB1" w:rsidRDefault="00563DB1" w:rsidP="00426585">
      <w:pPr>
        <w:rPr>
          <w:noProof/>
        </w:rPr>
      </w:pPr>
      <w:r>
        <w:rPr>
          <w:noProof/>
        </w:rPr>
        <w:t>1</w:t>
      </w:r>
    </w:p>
    <w:p w:rsidR="00563DB1" w:rsidRDefault="00563DB1" w:rsidP="00563DB1">
      <w:pPr>
        <w:rPr>
          <w:noProof/>
        </w:rPr>
      </w:pPr>
      <w:r>
        <w:rPr>
          <w:noProof/>
        </w:rPr>
        <w:br w:type="page"/>
      </w:r>
      <w:r>
        <w:rPr>
          <w:noProof/>
        </w:rPr>
        <w:lastRenderedPageBreak/>
        <w:t>2</w:t>
      </w:r>
    </w:p>
    <w:p w:rsidR="00563DB1" w:rsidRDefault="00563DB1" w:rsidP="00563DB1">
      <w:pPr>
        <w:rPr>
          <w:noProof/>
        </w:rPr>
      </w:pPr>
      <w:r>
        <w:rPr>
          <w:noProof/>
        </w:rPr>
        <w:br w:type="page"/>
      </w:r>
      <w:r>
        <w:rPr>
          <w:noProof/>
        </w:rPr>
        <w:lastRenderedPageBreak/>
        <w:t>3</w:t>
      </w:r>
    </w:p>
    <w:p w:rsidR="00563DB1" w:rsidRDefault="00563DB1" w:rsidP="00563DB1">
      <w:pPr>
        <w:rPr>
          <w:noProof/>
        </w:rPr>
      </w:pPr>
      <w:r>
        <w:rPr>
          <w:noProof/>
        </w:rPr>
        <w:br w:type="page"/>
      </w:r>
      <w:r>
        <w:rPr>
          <w:noProof/>
        </w:rPr>
        <w:lastRenderedPageBreak/>
        <w:t>4</w:t>
      </w:r>
    </w:p>
    <w:p w:rsidR="00563DB1" w:rsidRDefault="00563DB1" w:rsidP="00563DB1">
      <w:pPr>
        <w:rPr>
          <w:noProof/>
        </w:rPr>
      </w:pPr>
      <w:r>
        <w:rPr>
          <w:noProof/>
        </w:rPr>
        <w:br w:type="page"/>
      </w:r>
      <w:r>
        <w:rPr>
          <w:noProof/>
        </w:rPr>
        <w:lastRenderedPageBreak/>
        <w:t>5</w:t>
      </w:r>
    </w:p>
    <w:p w:rsidR="00563DB1" w:rsidRDefault="00563DB1" w:rsidP="00563DB1">
      <w:pPr>
        <w:rPr>
          <w:noProof/>
        </w:rPr>
      </w:pPr>
      <w:r>
        <w:rPr>
          <w:noProof/>
        </w:rPr>
        <w:br w:type="page"/>
      </w:r>
      <w:r>
        <w:rPr>
          <w:noProof/>
        </w:rPr>
        <w:lastRenderedPageBreak/>
        <w:t>6</w:t>
      </w:r>
    </w:p>
    <w:p w:rsidR="00563DB1" w:rsidRDefault="00563DB1" w:rsidP="00563DB1">
      <w:pPr>
        <w:rPr>
          <w:noProof/>
        </w:rPr>
      </w:pPr>
      <w:r>
        <w:rPr>
          <w:noProof/>
        </w:rPr>
        <w:br w:type="page"/>
      </w:r>
      <w:r>
        <w:rPr>
          <w:noProof/>
        </w:rPr>
        <w:lastRenderedPageBreak/>
        <w:t>7</w:t>
      </w:r>
    </w:p>
    <w:p w:rsidR="00563DB1" w:rsidRDefault="00563DB1" w:rsidP="00563DB1">
      <w:pPr>
        <w:rPr>
          <w:noProof/>
        </w:rPr>
      </w:pPr>
      <w:r>
        <w:rPr>
          <w:noProof/>
        </w:rPr>
        <w:br w:type="page"/>
      </w:r>
      <w:r>
        <w:rPr>
          <w:noProof/>
        </w:rPr>
        <w:lastRenderedPageBreak/>
        <w:t>8</w:t>
      </w:r>
    </w:p>
    <w:p w:rsidR="00563DB1" w:rsidRDefault="00563DB1" w:rsidP="00563DB1">
      <w:pPr>
        <w:rPr>
          <w:noProof/>
        </w:rPr>
      </w:pPr>
      <w:r>
        <w:rPr>
          <w:noProof/>
        </w:rPr>
        <w:br w:type="page"/>
      </w:r>
      <w:r>
        <w:rPr>
          <w:noProof/>
        </w:rPr>
        <w:lastRenderedPageBreak/>
        <w:t>9</w:t>
      </w:r>
    </w:p>
    <w:p w:rsidR="00563DB1" w:rsidRDefault="00563DB1" w:rsidP="00563DB1">
      <w:pPr>
        <w:rPr>
          <w:noProof/>
        </w:rPr>
      </w:pPr>
      <w:r>
        <w:rPr>
          <w:noProof/>
        </w:rPr>
        <w:br w:type="page"/>
      </w:r>
      <w:r>
        <w:rPr>
          <w:noProof/>
        </w:rPr>
        <w:lastRenderedPageBreak/>
        <w:t>10</w:t>
      </w:r>
    </w:p>
    <w:p w:rsidR="00563DB1" w:rsidRDefault="00563DB1" w:rsidP="00563DB1">
      <w:pPr>
        <w:rPr>
          <w:noProof/>
        </w:rPr>
      </w:pPr>
      <w:r>
        <w:rPr>
          <w:noProof/>
        </w:rPr>
        <w:br w:type="page"/>
      </w:r>
      <w:r>
        <w:rPr>
          <w:noProof/>
        </w:rPr>
        <w:lastRenderedPageBreak/>
        <w:t>11</w:t>
      </w:r>
    </w:p>
    <w:p w:rsidR="00563DB1" w:rsidRDefault="00563DB1" w:rsidP="00563DB1">
      <w:pPr>
        <w:rPr>
          <w:noProof/>
        </w:rPr>
      </w:pPr>
      <w:r>
        <w:rPr>
          <w:noProof/>
        </w:rPr>
        <w:br w:type="page"/>
      </w:r>
      <w:r>
        <w:rPr>
          <w:noProof/>
        </w:rPr>
        <w:lastRenderedPageBreak/>
        <w:t>12</w:t>
      </w:r>
    </w:p>
    <w:p w:rsidR="00563DB1" w:rsidRDefault="00563DB1" w:rsidP="00563DB1">
      <w:pPr>
        <w:rPr>
          <w:noProof/>
        </w:rPr>
      </w:pPr>
      <w:r>
        <w:rPr>
          <w:noProof/>
        </w:rPr>
        <w:br w:type="page"/>
      </w:r>
      <w:r>
        <w:rPr>
          <w:noProof/>
        </w:rPr>
        <w:lastRenderedPageBreak/>
        <w:t>13</w:t>
      </w:r>
    </w:p>
    <w:p w:rsidR="00563DB1" w:rsidRDefault="00563DB1" w:rsidP="00563DB1">
      <w:pPr>
        <w:rPr>
          <w:noProof/>
        </w:rPr>
      </w:pPr>
      <w:r>
        <w:rPr>
          <w:noProof/>
        </w:rPr>
        <w:br w:type="page"/>
      </w:r>
      <w:r>
        <w:rPr>
          <w:noProof/>
        </w:rPr>
        <w:lastRenderedPageBreak/>
        <w:t>14</w:t>
      </w:r>
    </w:p>
    <w:p w:rsidR="00563DB1" w:rsidRDefault="00563DB1" w:rsidP="00563DB1">
      <w:pPr>
        <w:rPr>
          <w:noProof/>
        </w:rPr>
      </w:pPr>
      <w:r>
        <w:rPr>
          <w:noProof/>
        </w:rPr>
        <w:br w:type="page"/>
      </w:r>
      <w:r>
        <w:rPr>
          <w:noProof/>
        </w:rPr>
        <w:lastRenderedPageBreak/>
        <w:t>15</w:t>
      </w:r>
    </w:p>
    <w:p w:rsidR="00563DB1" w:rsidRDefault="00563DB1" w:rsidP="00563DB1">
      <w:pPr>
        <w:rPr>
          <w:noProof/>
        </w:rPr>
      </w:pPr>
      <w:r>
        <w:rPr>
          <w:noProof/>
        </w:rPr>
        <w:br w:type="page"/>
      </w:r>
      <w:r>
        <w:rPr>
          <w:noProof/>
        </w:rPr>
        <w:lastRenderedPageBreak/>
        <w:t>16</w:t>
      </w:r>
    </w:p>
    <w:p w:rsidR="00563DB1" w:rsidRDefault="00563DB1" w:rsidP="00563DB1">
      <w:pPr>
        <w:rPr>
          <w:noProof/>
        </w:rPr>
      </w:pPr>
      <w:r>
        <w:rPr>
          <w:noProof/>
        </w:rPr>
        <w:br w:type="page"/>
      </w:r>
      <w:r>
        <w:rPr>
          <w:noProof/>
        </w:rPr>
        <w:lastRenderedPageBreak/>
        <w:t>17</w:t>
      </w:r>
    </w:p>
    <w:p w:rsidR="00563DB1" w:rsidRDefault="00563DB1" w:rsidP="00563DB1">
      <w:pPr>
        <w:rPr>
          <w:noProof/>
        </w:rPr>
      </w:pPr>
      <w:r>
        <w:rPr>
          <w:noProof/>
        </w:rPr>
        <w:br w:type="page"/>
      </w:r>
      <w:r>
        <w:rPr>
          <w:noProof/>
        </w:rPr>
        <w:lastRenderedPageBreak/>
        <w:t>18</w:t>
      </w:r>
    </w:p>
    <w:p w:rsidR="00563DB1" w:rsidRDefault="00563DB1" w:rsidP="00563DB1">
      <w:pPr>
        <w:rPr>
          <w:noProof/>
        </w:rPr>
      </w:pPr>
      <w:r>
        <w:rPr>
          <w:noProof/>
        </w:rPr>
        <w:br w:type="page"/>
      </w:r>
      <w:r>
        <w:rPr>
          <w:noProof/>
        </w:rPr>
        <w:lastRenderedPageBreak/>
        <w:t>19</w:t>
      </w:r>
    </w:p>
    <w:p w:rsidR="00563DB1" w:rsidRDefault="00563DB1" w:rsidP="00563DB1">
      <w:pPr>
        <w:rPr>
          <w:noProof/>
        </w:rPr>
      </w:pPr>
      <w:r>
        <w:rPr>
          <w:noProof/>
        </w:rPr>
        <w:br w:type="page"/>
      </w:r>
      <w:r>
        <w:rPr>
          <w:noProof/>
        </w:rPr>
        <w:lastRenderedPageBreak/>
        <w:t>20</w:t>
      </w:r>
    </w:p>
    <w:p w:rsidR="00563DB1" w:rsidRDefault="00563DB1" w:rsidP="00563DB1">
      <w:pPr>
        <w:rPr>
          <w:noProof/>
        </w:rPr>
      </w:pPr>
      <w:r>
        <w:rPr>
          <w:noProof/>
        </w:rPr>
        <w:br w:type="page"/>
      </w:r>
      <w:r>
        <w:rPr>
          <w:noProof/>
        </w:rPr>
        <w:lastRenderedPageBreak/>
        <w:t>21</w:t>
      </w:r>
    </w:p>
    <w:p w:rsidR="00563DB1" w:rsidRDefault="00563DB1" w:rsidP="00563DB1">
      <w:pPr>
        <w:rPr>
          <w:noProof/>
        </w:rPr>
      </w:pPr>
      <w:r>
        <w:rPr>
          <w:noProof/>
        </w:rPr>
        <w:br w:type="page"/>
      </w:r>
      <w:r>
        <w:rPr>
          <w:noProof/>
        </w:rPr>
        <w:lastRenderedPageBreak/>
        <w:t>22</w:t>
      </w:r>
    </w:p>
    <w:p w:rsidR="00563DB1" w:rsidRDefault="00563DB1" w:rsidP="00563DB1">
      <w:pPr>
        <w:rPr>
          <w:noProof/>
        </w:rPr>
      </w:pPr>
      <w:r>
        <w:rPr>
          <w:noProof/>
        </w:rPr>
        <w:br w:type="page"/>
      </w:r>
      <w:r>
        <w:rPr>
          <w:noProof/>
        </w:rPr>
        <w:lastRenderedPageBreak/>
        <w:t>23</w:t>
      </w:r>
    </w:p>
    <w:p w:rsidR="00563DB1" w:rsidRDefault="00563DB1" w:rsidP="00563DB1">
      <w:pPr>
        <w:rPr>
          <w:noProof/>
        </w:rPr>
      </w:pPr>
      <w:r>
        <w:rPr>
          <w:noProof/>
        </w:rPr>
        <w:br w:type="page"/>
      </w:r>
      <w:r>
        <w:rPr>
          <w:noProof/>
        </w:rPr>
        <w:lastRenderedPageBreak/>
        <w:t>24</w:t>
      </w:r>
    </w:p>
    <w:p w:rsidR="00563DB1" w:rsidRDefault="00563DB1" w:rsidP="00563DB1">
      <w:pPr>
        <w:rPr>
          <w:noProof/>
        </w:rPr>
      </w:pPr>
      <w:r>
        <w:rPr>
          <w:noProof/>
        </w:rPr>
        <w:br w:type="page"/>
      </w:r>
      <w:r>
        <w:rPr>
          <w:noProof/>
        </w:rPr>
        <w:lastRenderedPageBreak/>
        <w:t>25</w:t>
      </w:r>
    </w:p>
    <w:p w:rsidR="00563DB1" w:rsidRDefault="00563DB1" w:rsidP="00563DB1">
      <w:pPr>
        <w:rPr>
          <w:noProof/>
        </w:rPr>
      </w:pPr>
      <w:r>
        <w:rPr>
          <w:noProof/>
        </w:rPr>
        <w:br w:type="page"/>
      </w:r>
      <w:r>
        <w:rPr>
          <w:noProof/>
        </w:rPr>
        <w:lastRenderedPageBreak/>
        <w:t>26</w:t>
      </w:r>
    </w:p>
    <w:p w:rsidR="00563DB1" w:rsidRDefault="00563DB1" w:rsidP="00563DB1">
      <w:pPr>
        <w:rPr>
          <w:noProof/>
        </w:rPr>
      </w:pPr>
      <w:r>
        <w:rPr>
          <w:noProof/>
        </w:rPr>
        <w:br w:type="page"/>
      </w:r>
      <w:r>
        <w:rPr>
          <w:noProof/>
        </w:rPr>
        <w:lastRenderedPageBreak/>
        <w:t>27</w:t>
      </w:r>
    </w:p>
    <w:p w:rsidR="00563DB1" w:rsidRDefault="00563DB1" w:rsidP="00563DB1">
      <w:pPr>
        <w:rPr>
          <w:noProof/>
        </w:rPr>
      </w:pPr>
      <w:r>
        <w:rPr>
          <w:noProof/>
        </w:rPr>
        <w:br w:type="page"/>
      </w:r>
      <w:r>
        <w:rPr>
          <w:noProof/>
        </w:rPr>
        <w:lastRenderedPageBreak/>
        <w:t>28</w:t>
      </w:r>
    </w:p>
    <w:p w:rsidR="00563DB1" w:rsidRDefault="00563DB1" w:rsidP="00563DB1">
      <w:pPr>
        <w:rPr>
          <w:noProof/>
        </w:rPr>
      </w:pPr>
      <w:r>
        <w:rPr>
          <w:noProof/>
        </w:rPr>
        <w:br w:type="page"/>
      </w:r>
      <w:r>
        <w:rPr>
          <w:noProof/>
        </w:rPr>
        <w:lastRenderedPageBreak/>
        <w:t>29</w:t>
      </w:r>
    </w:p>
    <w:p w:rsidR="00563DB1" w:rsidRDefault="00563DB1" w:rsidP="00563DB1">
      <w:pPr>
        <w:rPr>
          <w:noProof/>
        </w:rPr>
      </w:pPr>
      <w:r>
        <w:rPr>
          <w:noProof/>
        </w:rPr>
        <w:br w:type="page"/>
      </w:r>
      <w:r>
        <w:rPr>
          <w:noProof/>
        </w:rPr>
        <w:lastRenderedPageBreak/>
        <w:t>30</w:t>
      </w:r>
    </w:p>
    <w:p w:rsidR="00AA29D6" w:rsidRDefault="00563DB1" w:rsidP="00563DB1">
      <w:pPr>
        <w:rPr>
          <w:noProof/>
        </w:rPr>
      </w:pPr>
      <w:r>
        <w:rPr>
          <w:noProof/>
        </w:rPr>
        <w:br w:type="page"/>
      </w:r>
      <w:r>
        <w:rPr>
          <w:noProof/>
        </w:rPr>
        <w:lastRenderedPageBreak/>
        <w:t>31</w:t>
      </w:r>
    </w:p>
    <w:p w:rsidR="00563DB1" w:rsidRDefault="00563DB1" w:rsidP="00426585">
      <w:pPr>
        <w:rPr>
          <w:noProof/>
        </w:rPr>
      </w:pPr>
    </w:p>
    <w:p w:rsidR="003B28EF" w:rsidRDefault="00EC4BEA" w:rsidP="001A2E7F">
      <w:pPr>
        <w:pStyle w:val="Heading2"/>
      </w:pPr>
      <w:r>
        <w:br w:type="page"/>
      </w:r>
      <w:r w:rsidR="001A2E7F">
        <w:lastRenderedPageBreak/>
        <w:t>Peer Evaluation</w:t>
      </w:r>
    </w:p>
    <w:p w:rsidR="001A2E7F" w:rsidRPr="001A2E7F" w:rsidRDefault="001A2E7F" w:rsidP="001A2E7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693"/>
        <w:gridCol w:w="2835"/>
        <w:gridCol w:w="2766"/>
      </w:tblGrid>
      <w:tr w:rsidR="00750887" w:rsidTr="00E56459">
        <w:tc>
          <w:tcPr>
            <w:tcW w:w="1668" w:type="dxa"/>
            <w:shd w:val="clear" w:color="auto" w:fill="auto"/>
          </w:tcPr>
          <w:p w:rsidR="00750887" w:rsidRDefault="00750887" w:rsidP="0058199D"/>
        </w:tc>
        <w:tc>
          <w:tcPr>
            <w:tcW w:w="2693" w:type="dxa"/>
            <w:shd w:val="clear" w:color="auto" w:fill="auto"/>
          </w:tcPr>
          <w:p w:rsidR="00750887" w:rsidRPr="00E56459" w:rsidRDefault="00750887" w:rsidP="0058199D">
            <w:pPr>
              <w:rPr>
                <w:b/>
              </w:rPr>
            </w:pPr>
            <w:r w:rsidRPr="00E56459">
              <w:rPr>
                <w:b/>
              </w:rPr>
              <w:t>What were your thoughts on the overall functionality of the software? Any specific comments?</w:t>
            </w:r>
          </w:p>
        </w:tc>
        <w:tc>
          <w:tcPr>
            <w:tcW w:w="2835" w:type="dxa"/>
            <w:shd w:val="clear" w:color="auto" w:fill="auto"/>
          </w:tcPr>
          <w:p w:rsidR="00750887" w:rsidRPr="00E56459" w:rsidRDefault="00750887" w:rsidP="0058199D">
            <w:pPr>
              <w:rPr>
                <w:b/>
              </w:rPr>
            </w:pPr>
            <w:r w:rsidRPr="00E56459">
              <w:rPr>
                <w:b/>
              </w:rPr>
              <w:t>What were your thoughts on the general aesthetics of the software? Any specific comments?</w:t>
            </w:r>
          </w:p>
        </w:tc>
        <w:tc>
          <w:tcPr>
            <w:tcW w:w="2766" w:type="dxa"/>
            <w:shd w:val="clear" w:color="auto" w:fill="auto"/>
          </w:tcPr>
          <w:p w:rsidR="00750887" w:rsidRPr="00E56459" w:rsidRDefault="00750887" w:rsidP="0058199D">
            <w:pPr>
              <w:rPr>
                <w:b/>
              </w:rPr>
            </w:pPr>
            <w:r w:rsidRPr="00E56459">
              <w:rPr>
                <w:b/>
              </w:rPr>
              <w:t xml:space="preserve">Any ideas for future improvements/how </w:t>
            </w:r>
            <w:proofErr w:type="gramStart"/>
            <w:r w:rsidRPr="00E56459">
              <w:rPr>
                <w:b/>
              </w:rPr>
              <w:t>is</w:t>
            </w:r>
            <w:proofErr w:type="gramEnd"/>
            <w:r w:rsidRPr="00E56459">
              <w:rPr>
                <w:b/>
              </w:rPr>
              <w:t xml:space="preserve"> it a piece of shit?</w:t>
            </w:r>
          </w:p>
        </w:tc>
      </w:tr>
      <w:tr w:rsidR="00750887" w:rsidTr="00E56459">
        <w:tc>
          <w:tcPr>
            <w:tcW w:w="1668" w:type="dxa"/>
            <w:shd w:val="clear" w:color="auto" w:fill="auto"/>
          </w:tcPr>
          <w:p w:rsidR="00750887" w:rsidRDefault="00750887" w:rsidP="0058199D">
            <w:r>
              <w:t>Riley</w:t>
            </w:r>
          </w:p>
        </w:tc>
        <w:tc>
          <w:tcPr>
            <w:tcW w:w="2693" w:type="dxa"/>
            <w:shd w:val="clear" w:color="auto" w:fill="auto"/>
          </w:tcPr>
          <w:p w:rsidR="00750887" w:rsidRDefault="00750887" w:rsidP="0058199D"/>
        </w:tc>
        <w:tc>
          <w:tcPr>
            <w:tcW w:w="2835" w:type="dxa"/>
            <w:shd w:val="clear" w:color="auto" w:fill="auto"/>
          </w:tcPr>
          <w:p w:rsidR="00750887" w:rsidRDefault="00750887" w:rsidP="0058199D"/>
        </w:tc>
        <w:tc>
          <w:tcPr>
            <w:tcW w:w="2766" w:type="dxa"/>
            <w:shd w:val="clear" w:color="auto" w:fill="auto"/>
          </w:tcPr>
          <w:p w:rsidR="00750887" w:rsidRDefault="00750887" w:rsidP="0058199D"/>
        </w:tc>
      </w:tr>
      <w:tr w:rsidR="00750887" w:rsidTr="00E56459">
        <w:tc>
          <w:tcPr>
            <w:tcW w:w="1668" w:type="dxa"/>
            <w:shd w:val="clear" w:color="auto" w:fill="auto"/>
          </w:tcPr>
          <w:p w:rsidR="00750887" w:rsidRDefault="00750887" w:rsidP="0058199D">
            <w:r>
              <w:t>Lewie</w:t>
            </w:r>
          </w:p>
        </w:tc>
        <w:tc>
          <w:tcPr>
            <w:tcW w:w="2693" w:type="dxa"/>
            <w:shd w:val="clear" w:color="auto" w:fill="auto"/>
          </w:tcPr>
          <w:p w:rsidR="00750887" w:rsidRDefault="00280730" w:rsidP="0058199D">
            <w:r>
              <w:t xml:space="preserve">The software is extraordinarily functional and very intuitive, with the ability to group tasks </w:t>
            </w:r>
            <w:proofErr w:type="gramStart"/>
            <w:r>
              <w:t>by ”story</w:t>
            </w:r>
            <w:proofErr w:type="gramEnd"/>
            <w:r>
              <w:t>” being one of the coolest and most innovative uses of the “drag and drop” formula.</w:t>
            </w:r>
          </w:p>
        </w:tc>
        <w:tc>
          <w:tcPr>
            <w:tcW w:w="2835" w:type="dxa"/>
            <w:shd w:val="clear" w:color="auto" w:fill="auto"/>
          </w:tcPr>
          <w:p w:rsidR="00750887" w:rsidRDefault="00280730" w:rsidP="0058199D">
            <w:r>
              <w:t xml:space="preserve">The aesthetics of the software are very nice, with the neutral grey tones working well, thematically, for a </w:t>
            </w:r>
            <w:r w:rsidR="00CB79AA">
              <w:t>piece of organizational software. The rounded corners are also a nice touch</w:t>
            </w:r>
          </w:p>
        </w:tc>
        <w:tc>
          <w:tcPr>
            <w:tcW w:w="2766" w:type="dxa"/>
            <w:shd w:val="clear" w:color="auto" w:fill="auto"/>
          </w:tcPr>
          <w:p w:rsidR="00750887" w:rsidRDefault="00CB79AA" w:rsidP="0058199D">
            <w:r>
              <w:t>I feel like the only improvement that I would recommend would be the ability to add tasks to the story.</w:t>
            </w:r>
          </w:p>
        </w:tc>
      </w:tr>
      <w:tr w:rsidR="00750887" w:rsidTr="00E56459">
        <w:tc>
          <w:tcPr>
            <w:tcW w:w="1668" w:type="dxa"/>
            <w:shd w:val="clear" w:color="auto" w:fill="auto"/>
          </w:tcPr>
          <w:p w:rsidR="00750887" w:rsidRDefault="00750887" w:rsidP="0058199D">
            <w:r>
              <w:t>Hayley</w:t>
            </w:r>
          </w:p>
        </w:tc>
        <w:tc>
          <w:tcPr>
            <w:tcW w:w="2693" w:type="dxa"/>
            <w:shd w:val="clear" w:color="auto" w:fill="auto"/>
          </w:tcPr>
          <w:p w:rsidR="00750887" w:rsidRDefault="006E613F" w:rsidP="0058199D">
            <w:r>
              <w:t xml:space="preserve">The ability to create new </w:t>
            </w:r>
            <w:r w:rsidR="00280730">
              <w:t xml:space="preserve">projects and then smaller tasks and steps within those projects makes it very easy to abstract an assignment! It’s a great way of designing </w:t>
            </w:r>
            <w:r w:rsidR="00280730">
              <w:lastRenderedPageBreak/>
              <w:t>an organisation program and its very functional!</w:t>
            </w:r>
          </w:p>
        </w:tc>
        <w:tc>
          <w:tcPr>
            <w:tcW w:w="2835" w:type="dxa"/>
            <w:shd w:val="clear" w:color="auto" w:fill="auto"/>
          </w:tcPr>
          <w:p w:rsidR="00750887" w:rsidRDefault="00280730" w:rsidP="0058199D">
            <w:r>
              <w:lastRenderedPageBreak/>
              <w:t>The crisp and clean layout of the program made it easy to navigate, this together with the neutral colour palette made it very aesthetically pleasing.</w:t>
            </w:r>
          </w:p>
        </w:tc>
        <w:tc>
          <w:tcPr>
            <w:tcW w:w="2766" w:type="dxa"/>
            <w:shd w:val="clear" w:color="auto" w:fill="auto"/>
          </w:tcPr>
          <w:p w:rsidR="00280730" w:rsidRDefault="00280730" w:rsidP="0058199D">
            <w:r>
              <w:t>I’d love to see the moveable tasks function completed! Also being able to add and remove specific tasks within the sections in each project would also be great.</w:t>
            </w:r>
          </w:p>
        </w:tc>
      </w:tr>
      <w:tr w:rsidR="00750887" w:rsidTr="00E56459">
        <w:tc>
          <w:tcPr>
            <w:tcW w:w="1668" w:type="dxa"/>
            <w:shd w:val="clear" w:color="auto" w:fill="auto"/>
          </w:tcPr>
          <w:p w:rsidR="00750887" w:rsidRDefault="00750887" w:rsidP="0058199D">
            <w:r>
              <w:t>Moe</w:t>
            </w:r>
          </w:p>
        </w:tc>
        <w:tc>
          <w:tcPr>
            <w:tcW w:w="2693" w:type="dxa"/>
            <w:shd w:val="clear" w:color="auto" w:fill="auto"/>
          </w:tcPr>
          <w:p w:rsidR="00750887" w:rsidRDefault="00750887" w:rsidP="0058199D"/>
        </w:tc>
        <w:tc>
          <w:tcPr>
            <w:tcW w:w="2835" w:type="dxa"/>
            <w:shd w:val="clear" w:color="auto" w:fill="auto"/>
          </w:tcPr>
          <w:p w:rsidR="00750887" w:rsidRDefault="00750887" w:rsidP="0058199D"/>
        </w:tc>
        <w:tc>
          <w:tcPr>
            <w:tcW w:w="2766" w:type="dxa"/>
            <w:shd w:val="clear" w:color="auto" w:fill="auto"/>
          </w:tcPr>
          <w:p w:rsidR="00750887" w:rsidRDefault="00750887" w:rsidP="0058199D"/>
        </w:tc>
      </w:tr>
      <w:tr w:rsidR="00750887" w:rsidTr="00E56459">
        <w:tc>
          <w:tcPr>
            <w:tcW w:w="1668" w:type="dxa"/>
            <w:shd w:val="clear" w:color="auto" w:fill="auto"/>
          </w:tcPr>
          <w:p w:rsidR="00750887" w:rsidRDefault="00750887" w:rsidP="0058199D">
            <w:r>
              <w:t>Kate</w:t>
            </w:r>
          </w:p>
        </w:tc>
        <w:tc>
          <w:tcPr>
            <w:tcW w:w="2693" w:type="dxa"/>
            <w:shd w:val="clear" w:color="auto" w:fill="auto"/>
          </w:tcPr>
          <w:p w:rsidR="00750887" w:rsidRDefault="00750887" w:rsidP="0058199D"/>
        </w:tc>
        <w:tc>
          <w:tcPr>
            <w:tcW w:w="2835" w:type="dxa"/>
            <w:shd w:val="clear" w:color="auto" w:fill="auto"/>
          </w:tcPr>
          <w:p w:rsidR="00750887" w:rsidRDefault="00750887" w:rsidP="0058199D"/>
        </w:tc>
        <w:tc>
          <w:tcPr>
            <w:tcW w:w="2766" w:type="dxa"/>
            <w:shd w:val="clear" w:color="auto" w:fill="auto"/>
          </w:tcPr>
          <w:p w:rsidR="00750887" w:rsidRDefault="00750887" w:rsidP="0058199D"/>
        </w:tc>
      </w:tr>
    </w:tbl>
    <w:p w:rsidR="003B28EF" w:rsidRDefault="003B28EF" w:rsidP="000E35F1">
      <w:pPr>
        <w:pStyle w:val="NoSpacing"/>
      </w:pPr>
    </w:p>
    <w:p w:rsidR="003B28EF" w:rsidRDefault="003B28EF" w:rsidP="000E35F1">
      <w:pPr>
        <w:pStyle w:val="NoSpacing"/>
      </w:pPr>
    </w:p>
    <w:p w:rsidR="003B28EF" w:rsidRDefault="003B28EF" w:rsidP="000E35F1">
      <w:pPr>
        <w:pStyle w:val="NoSpacing"/>
      </w:pPr>
    </w:p>
    <w:p w:rsidR="003B28EF" w:rsidRDefault="003B28EF" w:rsidP="000E35F1">
      <w:pPr>
        <w:pStyle w:val="NoSpacing"/>
      </w:pPr>
    </w:p>
    <w:p w:rsidR="003B28EF" w:rsidRDefault="003B28EF" w:rsidP="000E35F1">
      <w:pPr>
        <w:pStyle w:val="NoSpacing"/>
      </w:pPr>
    </w:p>
    <w:p w:rsidR="003B28EF" w:rsidRDefault="003B28EF" w:rsidP="000E35F1">
      <w:pPr>
        <w:pStyle w:val="NoSpacing"/>
      </w:pPr>
    </w:p>
    <w:p w:rsidR="003B28EF" w:rsidRDefault="003B28EF" w:rsidP="000E35F1">
      <w:pPr>
        <w:pStyle w:val="NoSpacing"/>
      </w:pPr>
    </w:p>
    <w:p w:rsidR="003B28EF" w:rsidRDefault="003B28EF" w:rsidP="000E35F1">
      <w:pPr>
        <w:pStyle w:val="NoSpacing"/>
      </w:pPr>
    </w:p>
    <w:p w:rsidR="003B28EF" w:rsidRDefault="003B28EF"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AF213C" w:rsidRDefault="00AF213C" w:rsidP="000E35F1">
      <w:pPr>
        <w:pStyle w:val="NoSpacing"/>
      </w:pPr>
    </w:p>
    <w:p w:rsidR="003B28EF" w:rsidRDefault="001A2E7F" w:rsidP="001A2E7F">
      <w:pPr>
        <w:pStyle w:val="Heading1"/>
      </w:pPr>
      <w:r>
        <w:lastRenderedPageBreak/>
        <w:t>Documenting to meet Installation of software solutions</w:t>
      </w:r>
    </w:p>
    <w:p w:rsidR="003B28EF" w:rsidRDefault="003B28EF" w:rsidP="000E35F1">
      <w:pPr>
        <w:pStyle w:val="NoSpacing"/>
      </w:pPr>
    </w:p>
    <w:p w:rsidR="003B28EF" w:rsidRDefault="00AA131F" w:rsidP="00AA131F">
      <w:pPr>
        <w:pStyle w:val="Heading2"/>
      </w:pPr>
      <w:r>
        <w:t>Installation Guide</w:t>
      </w:r>
    </w:p>
    <w:p w:rsidR="00264702" w:rsidRDefault="00264702" w:rsidP="00264702">
      <w:pPr>
        <w:pStyle w:val="NoSpacing"/>
      </w:pPr>
    </w:p>
    <w:p w:rsidR="003B28EF" w:rsidRDefault="00455946" w:rsidP="000B336B">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9" type="#_x0000_t34" style="position:absolute;margin-left:251.25pt;margin-top:320.65pt;width:70.5pt;height:69pt;rotation:90;z-index:19" o:connectortype="elbow" adj=",-162235,-122477">
            <v:stroke endarrow="block"/>
          </v:shape>
        </w:pict>
      </w:r>
      <w:r>
        <w:rPr>
          <w:noProof/>
        </w:rPr>
        <w:pict>
          <v:shapetype id="_x0000_t32" coordsize="21600,21600" o:spt="32" o:oned="t" path="m,l21600,21600e" filled="f">
            <v:path arrowok="t" fillok="f" o:connecttype="none"/>
            <o:lock v:ext="edit" shapetype="t"/>
          </v:shapetype>
          <v:shape id="_x0000_s1088" type="#_x0000_t32" style="position:absolute;margin-left:132.75pt;margin-top:217.9pt;width:70.5pt;height:0;z-index:18" o:connectortype="straight">
            <v:stroke endarrow="block"/>
          </v:shape>
        </w:pict>
      </w:r>
      <w:r>
        <w:rPr>
          <w:noProof/>
        </w:rPr>
        <w:pict>
          <v:shape id="_x0000_s1085" type="#_x0000_t75" style="position:absolute;margin-left:98.55pt;margin-top:403pt;width:282.85pt;height:193.25pt;z-index:15;visibility:visible;mso-wrap-style:square;mso-position-horizontal-relative:text;mso-position-vertical-relative:text;mso-width-relative:page;mso-height-relative:page">
            <v:imagedata r:id="rId21" o:title=""/>
            <w10:wrap type="topAndBottom"/>
          </v:shape>
        </w:pict>
      </w:r>
      <w:r w:rsidR="00B2389D">
        <w:rPr>
          <w:noProof/>
        </w:rPr>
        <w:pict>
          <v:shape id="_x0000_s1087" type="#_x0000_t75" alt="Image result for internet explorer logo" style="position:absolute;margin-left:29.8pt;margin-top:269.35pt;width:68.75pt;height:67.6pt;z-index:-9;mso-position-horizontal-relative:text;mso-position-vertical-relative:text;mso-width-relative:page;mso-height-relative:page" wrapcoords="15559 0 9702 1303 6041 2421 5308 3538 3112 5959 1831 8938 1464 11917 0 14897 -183 17690 -183 19179 183 20855 1464 21414 4393 21414 8969 21414 14644 21041 15193 20855 19403 18248 21234 14897 21600 11917 21600 8938 20868 5959 21600 2979 21600 2048 20502 559 19403 0 15559 0">
            <v:imagedata r:id="rId22" r:href="rId23"/>
            <w10:wrap type="tight"/>
          </v:shape>
        </w:pict>
      </w:r>
      <w:r w:rsidR="00B2389D">
        <w:rPr>
          <w:noProof/>
        </w:rPr>
        <w:pict>
          <v:shape id="_x0000_s1086" type="#_x0000_t75" alt="Image result for firefox logo" style="position:absolute;margin-left:29.8pt;margin-top:181.75pt;width:68.75pt;height:71.15pt;z-index:-10;mso-position-horizontal-relative:text;mso-position-vertical-relative:text;mso-width-relative:page;mso-height-relative:page" wrapcoords="14003 0 2830 2160 2086 3456 -149 9072 -149 11664 298 13824 1192 16128 2830 18432 6257 20736 8789 21456 9087 21456 13258 21456 13556 21456 15641 20880 19068 18432 20408 16416 20408 16128 21302 13824 21600 11952 21600 9504 21302 9216 20557 6912 18025 2304 14748 0 14003 0">
            <v:imagedata r:id="rId24" r:href="rId25"/>
            <w10:wrap type="tight"/>
          </v:shape>
        </w:pict>
      </w:r>
      <w:r w:rsidR="003D1C59">
        <w:rPr>
          <w:noProof/>
        </w:rPr>
        <w:pict>
          <v:shape id="_x0000_s1084" type="#_x0000_t75" style="position:absolute;margin-left:219.4pt;margin-top:106.35pt;width:247.1pt;height:204.1pt;z-index:14;visibility:visible;mso-wrap-style:square;mso-position-horizontal-relative:text;mso-position-vertical-relative:text;mso-width-relative:page;mso-height-relative:page">
            <v:imagedata r:id="rId26" o:title=""/>
            <w10:wrap type="topAndBottom"/>
          </v:shape>
        </w:pict>
      </w:r>
      <w:r w:rsidR="003D1C59">
        <w:rPr>
          <w:noProof/>
        </w:rPr>
        <w:pict>
          <v:shape id="_x0000_s1083" type="#_x0000_t75" alt="Image result for chrome logo" style="position:absolute;margin-left:30.75pt;margin-top:98.15pt;width:62.75pt;height:62.75pt;z-index:13;mso-position-horizontal-relative:text;mso-position-vertical-relative:text;mso-width-relative:page;mso-height-relative:page">
            <v:imagedata r:id="rId27" r:href="rId28"/>
            <w10:wrap type="topAndBottom"/>
          </v:shape>
        </w:pict>
      </w:r>
      <w:r w:rsidR="0029704C">
        <w:t>The DeleGator application is an online web-based program, opposed to an executable file stored on the user’s computer.</w:t>
      </w:r>
      <w:r w:rsidR="00275EB9">
        <w:t xml:space="preserve"> To access it, open a web browser (Google Chrome, Firefox, Internet Explorer), and navigate to </w:t>
      </w:r>
      <w:proofErr w:type="spellStart"/>
      <w:r w:rsidR="00275EB9">
        <w:t>delegator.xyz</w:t>
      </w:r>
      <w:proofErr w:type="spellEnd"/>
      <w:r w:rsidR="00275EB9">
        <w:t xml:space="preserve"> in the address bar.</w:t>
      </w:r>
    </w:p>
    <w:p w:rsidR="003B28EF" w:rsidRDefault="005F562F" w:rsidP="005F562F">
      <w:pPr>
        <w:pStyle w:val="Heading2"/>
      </w:pPr>
      <w:r>
        <w:lastRenderedPageBreak/>
        <w:t>User Manual</w:t>
      </w:r>
    </w:p>
    <w:p w:rsidR="005F562F" w:rsidRDefault="005F562F" w:rsidP="005F562F"/>
    <w:p w:rsidR="005F562F" w:rsidRDefault="005F562F" w:rsidP="005F562F">
      <w:pPr>
        <w:pStyle w:val="Heading3"/>
      </w:pPr>
      <w:r>
        <w:t>Logging in / Signing up</w:t>
      </w:r>
    </w:p>
    <w:p w:rsidR="005F562F" w:rsidRDefault="005F562F" w:rsidP="005F562F">
      <w:r>
        <w:t>Upon connecting to the Delegator web application, one will be faced with a login screen, displaying a textbox for the user’s username</w:t>
      </w:r>
      <w:r w:rsidR="00A57DC6">
        <w:t xml:space="preserve"> or email</w:t>
      </w:r>
      <w:r>
        <w:t>, a textbox for their password, and a button to submit their information to then take relocate</w:t>
      </w:r>
      <w:r w:rsidR="00883BD6">
        <w:t xml:space="preserve"> the page</w:t>
      </w:r>
      <w:r>
        <w:t xml:space="preserve"> to their </w:t>
      </w:r>
      <w:r w:rsidR="00355A8F">
        <w:t xml:space="preserve">“home page.” </w:t>
      </w:r>
      <w:r w:rsidR="0071385C">
        <w:t xml:space="preserve">Other options are to sign up, which can be accessed by clicking the </w:t>
      </w:r>
      <w:r w:rsidR="001A3297">
        <w:t>“sign up” link</w:t>
      </w:r>
      <w:r w:rsidR="00D97446">
        <w:t xml:space="preserve"> giving</w:t>
      </w:r>
      <w:r w:rsidR="003158C7">
        <w:t xml:space="preserve"> similar input options</w:t>
      </w:r>
      <w:r w:rsidR="00117B07">
        <w:t xml:space="preserve"> for the user.</w:t>
      </w:r>
    </w:p>
    <w:p w:rsidR="008C1CE0" w:rsidRDefault="002106CE" w:rsidP="005F562F">
      <w:r>
        <w:rPr>
          <w:noProof/>
        </w:rPr>
        <w:pict>
          <v:shape id="_x0000_s1095" type="#_x0000_t75" style="position:absolute;margin-left:0;margin-top:258.4pt;width:488.25pt;height:237.75pt;z-index:-1;visibility:visible;mso-wrap-style:square;mso-position-horizontal-relative:text;mso-position-vertical-relative:text;mso-width-relative:page;mso-height-relative:page" wrapcoords="-33 0 -33 21532 21600 21532 21600 0 -33 0">
            <v:imagedata r:id="rId29" o:title=""/>
            <w10:wrap type="tight"/>
          </v:shape>
        </w:pict>
      </w:r>
      <w:r w:rsidR="009734D5">
        <w:rPr>
          <w:noProof/>
        </w:rPr>
        <w:pict>
          <v:shape id="_x0000_s1090" type="#_x0000_t75" style="position:absolute;margin-left:0;margin-top:3.3pt;width:486.75pt;height:229.5pt;z-index:-6;visibility:visible;mso-wrap-style:square;mso-position-horizontal-relative:text;mso-position-vertical-relative:text;mso-width-relative:page;mso-height-relative:page" wrapcoords="-33 0 -33 21529 21600 21529 21600 0 -33 0">
            <v:imagedata r:id="rId30" o:title=""/>
            <w10:wrap type="tight"/>
          </v:shape>
        </w:pict>
      </w:r>
    </w:p>
    <w:p w:rsidR="008C1CE0" w:rsidRPr="005F562F" w:rsidRDefault="00AE5FBD" w:rsidP="00AE5FBD">
      <w:pPr>
        <w:pStyle w:val="Heading3"/>
      </w:pPr>
      <w:r>
        <w:lastRenderedPageBreak/>
        <w:t>Home page elements</w:t>
      </w:r>
    </w:p>
    <w:p w:rsidR="003B28EF" w:rsidRDefault="00F1113B" w:rsidP="000B336B">
      <w:r>
        <w:t>Upon signing up or logging in, the user will be relocated to their home page, which consists of multiple on-screen elements.</w:t>
      </w:r>
      <w:r w:rsidR="0049296B">
        <w:t xml:space="preserve"> To the left, one may see </w:t>
      </w:r>
      <w:r w:rsidR="00A41BA3">
        <w:t>an empty list containing a blue “Create Project” button</w:t>
      </w:r>
      <w:r w:rsidR="00D5319E">
        <w:t xml:space="preserve">, with the rest of the page being blank. </w:t>
      </w:r>
      <w:r w:rsidR="009934D5">
        <w:t>With use, the left-side menu will display a list of all the user’s projects, and the remaining body of the page will consist of tiles or “stages”, each of which containing smaller cards or “stories”.</w:t>
      </w:r>
      <w:r w:rsidR="00521EFC">
        <w:t xml:space="preserve"> Stages are designed to outline the different categories that stories may be grouped into, with stories being the actual smaller, specific tasks/note</w:t>
      </w:r>
      <w:r w:rsidR="00DA48C0">
        <w:t>s (how they are used are up to the user).</w:t>
      </w:r>
    </w:p>
    <w:p w:rsidR="003B28EF" w:rsidRDefault="001E7305" w:rsidP="000B336B">
      <w:r>
        <w:rPr>
          <w:noProof/>
        </w:rPr>
        <w:pict>
          <v:shape id="_x0000_s1092" type="#_x0000_t75" style="position:absolute;margin-left:0;margin-top:9.25pt;width:487.5pt;height:237pt;z-index:-4;visibility:visible;mso-wrap-style:square;mso-position-horizontal-relative:text;mso-position-vertical-relative:text;mso-width-relative:page;mso-height-relative:page" wrapcoords="-33 0 -33 21532 21600 21532 21600 0 -33 0">
            <v:imagedata r:id="rId31" o:title=""/>
            <w10:wrap type="tight"/>
          </v:shape>
        </w:pict>
      </w:r>
    </w:p>
    <w:p w:rsidR="003B28EF" w:rsidRDefault="00F54D42" w:rsidP="000B336B">
      <w:r>
        <w:t xml:space="preserve">On clicking the “CREATE PROJECT” button in the left-side menu, a dialogue box will appear prompting for </w:t>
      </w:r>
      <w:r w:rsidR="00677184">
        <w:t>the user to enter the name of their new project.</w:t>
      </w:r>
      <w:r w:rsidR="0099286F">
        <w:t xml:space="preserve"> When </w:t>
      </w:r>
      <w:r w:rsidR="00DA542F">
        <w:t xml:space="preserve">a name is entered and the “Save Changes” button is clicked, the new project will appear in the left-side menu. </w:t>
      </w:r>
      <w:r w:rsidR="00C95B8D">
        <w:t>Entering this project by clicking on it will display all the stages for that project. Each new project comes with 3 default stages (titled “To Do”, “Doing”, and “Review”, respectively)</w:t>
      </w:r>
      <w:r w:rsidR="00BD5DB7">
        <w:t>.</w:t>
      </w:r>
      <w:r w:rsidR="00B452DB">
        <w:t xml:space="preserve"> To add more stages, the user must click the </w:t>
      </w:r>
      <w:r w:rsidR="00DA5879">
        <w:t xml:space="preserve">circular </w:t>
      </w:r>
      <w:r w:rsidR="00B452DB">
        <w:t>FOB (floating action button) in the bottom-right corner.</w:t>
      </w:r>
      <w:r w:rsidR="00C81FF9">
        <w:t xml:space="preserve"> Again, this will prompt the user to enter a name for the new stag</w:t>
      </w:r>
      <w:r w:rsidR="00473E43">
        <w:t>e.</w:t>
      </w:r>
      <w:r w:rsidR="005C7299">
        <w:t xml:space="preserve"> </w:t>
      </w:r>
    </w:p>
    <w:p w:rsidR="00B464BF" w:rsidRDefault="00B464BF" w:rsidP="000B336B"/>
    <w:p w:rsidR="003E2A8C" w:rsidRDefault="004D6825" w:rsidP="000B336B">
      <w:r>
        <w:rPr>
          <w:noProof/>
        </w:rPr>
        <w:pict>
          <v:shape id="_x0000_s1093" type="#_x0000_t75" style="position:absolute;margin-left:0;margin-top:0;width:487.5pt;height:251.25pt;z-index:-3;visibility:visible;mso-wrap-style:square;mso-position-horizontal:absolute;mso-position-horizontal-relative:text;mso-position-vertical:absolute;mso-position-vertical-relative:text;mso-width-relative:page;mso-height-relative:page" wrapcoords="-33 0 -33 21536 21600 21536 21600 0 -33 0">
            <v:imagedata r:id="rId32" o:title=""/>
            <w10:wrap type="tight"/>
          </v:shape>
        </w:pict>
      </w:r>
    </w:p>
    <w:p w:rsidR="005C7299" w:rsidRDefault="005C7299" w:rsidP="005C7299">
      <w:pPr>
        <w:pStyle w:val="Heading3"/>
      </w:pPr>
      <w:r>
        <w:t>Working with stories</w:t>
      </w:r>
    </w:p>
    <w:p w:rsidR="003B28EF" w:rsidRDefault="000B2BBC" w:rsidP="000B336B">
      <w:r>
        <w:t>To create a task “story” within a stage, the user must click the “Add story” button inside the respective stage.</w:t>
      </w:r>
      <w:r w:rsidR="00912B6B">
        <w:t xml:space="preserve"> </w:t>
      </w:r>
      <w:r w:rsidR="004D6825">
        <w:t>Like</w:t>
      </w:r>
      <w:r w:rsidR="00912B6B">
        <w:t xml:space="preserve"> creating a project and creating a story, this will prompt the user for a name. </w:t>
      </w:r>
      <w:r w:rsidR="006E53AE">
        <w:t>Upon entering a name and pressing “save changes”, the story will appear in the chosen stage.</w:t>
      </w:r>
      <w:r w:rsidR="00B068F5">
        <w:t xml:space="preserve"> </w:t>
      </w:r>
      <w:r w:rsidR="000B0B27">
        <w:t>Stories can be reallocated to different stages by clicking and dragging the story and releasing the mouse inside another stage.</w:t>
      </w:r>
      <w:r w:rsidR="00935081">
        <w:t xml:space="preserve"> To rename stories, hover</w:t>
      </w:r>
      <w:r w:rsidR="003E2A8C">
        <w:t>ing</w:t>
      </w:r>
      <w:r w:rsidR="00935081">
        <w:t xml:space="preserve"> the mouse</w:t>
      </w:r>
      <w:r w:rsidR="003E2A8C">
        <w:t xml:space="preserve"> over a story will make a pencil icon appear. </w:t>
      </w:r>
      <w:r w:rsidR="00DB7B22">
        <w:t>Clicking this will cause a prompt box to open with a text box for the new name for the story.</w:t>
      </w:r>
      <w:r w:rsidR="006C51D3">
        <w:t xml:space="preserve"> When a new name is entered and the changes are saved, the story will now be renamed to that new text.</w:t>
      </w:r>
      <w:r w:rsidR="005C212E">
        <w:t xml:space="preserve"> </w:t>
      </w:r>
    </w:p>
    <w:p w:rsidR="003B28EF" w:rsidRDefault="003B28EF" w:rsidP="000B336B"/>
    <w:p w:rsidR="003B28EF" w:rsidRDefault="003B28EF" w:rsidP="000B336B"/>
    <w:p w:rsidR="003B28EF" w:rsidRDefault="003B28EF" w:rsidP="000B336B"/>
    <w:p w:rsidR="003B28EF" w:rsidRDefault="003B28EF" w:rsidP="000B336B"/>
    <w:p w:rsidR="003B28EF" w:rsidRDefault="003B28EF" w:rsidP="000B336B"/>
    <w:p w:rsidR="003B28EF" w:rsidRDefault="00957A0A" w:rsidP="000B336B">
      <w:r>
        <w:rPr>
          <w:noProof/>
        </w:rPr>
        <w:pict>
          <v:shape id="_x0000_s1094" type="#_x0000_t75" style="position:absolute;margin-left:4.5pt;margin-top:3.75pt;width:481.5pt;height:227.75pt;z-index:-2;visibility:visible;mso-wrap-style:square;mso-position-horizontal-relative:text;mso-position-vertical-relative:text;mso-width-relative:page;mso-height-relative:page" wrapcoords="-50 0 -50 21495 21600 21495 21600 0 -50 0">
            <v:imagedata r:id="rId33" o:title="" croptop="4901f" cropbottom="19607f" cropright="32919f"/>
            <w10:wrap type="tight"/>
          </v:shape>
        </w:pict>
      </w:r>
    </w:p>
    <w:p w:rsidR="003B28EF" w:rsidRDefault="003B28EF" w:rsidP="000B336B"/>
    <w:p w:rsidR="003B28EF" w:rsidRDefault="003B28EF" w:rsidP="000B336B"/>
    <w:p w:rsidR="003B28EF" w:rsidRPr="00B47B21" w:rsidRDefault="003B28EF" w:rsidP="000B336B"/>
    <w:p w:rsidR="002A59A6" w:rsidRPr="00B47B21" w:rsidRDefault="002A59A6" w:rsidP="000B336B">
      <w:bookmarkStart w:id="83" w:name="__RefHeading__7_63808142"/>
      <w:bookmarkEnd w:id="83"/>
    </w:p>
    <w:p w:rsidR="00675B34" w:rsidRDefault="007B53F0" w:rsidP="00675B34">
      <w:pPr>
        <w:pStyle w:val="Heading2"/>
      </w:pPr>
      <w:bookmarkStart w:id="84" w:name="_Toc523704514"/>
      <w:bookmarkStart w:id="85" w:name="_Toc2028768"/>
      <w:r>
        <w:br w:type="page"/>
      </w:r>
      <w:bookmarkStart w:id="86" w:name="_Toc2551214"/>
      <w:r w:rsidR="00675B34">
        <w:lastRenderedPageBreak/>
        <w:t>Evidence of testing methods</w:t>
      </w:r>
    </w:p>
    <w:p w:rsidR="00675B34" w:rsidRDefault="00675B34" w:rsidP="00675B34"/>
    <w:p w:rsidR="00675B34" w:rsidRDefault="00756E5C" w:rsidP="00675B34">
      <w:r>
        <w:t xml:space="preserve">The DeleGator web application was tested across multiple web browsers to ensure </w:t>
      </w:r>
      <w:r w:rsidR="00477750">
        <w:t xml:space="preserve">quality and </w:t>
      </w:r>
      <w:r>
        <w:t>compatibility with all user systems.</w:t>
      </w:r>
    </w:p>
    <w:p w:rsidR="009130C4" w:rsidRPr="00675B34" w:rsidRDefault="009130C4" w:rsidP="00675B34"/>
    <w:p w:rsidR="00773234" w:rsidRDefault="00773234" w:rsidP="00F54D42">
      <w:pPr>
        <w:pStyle w:val="Heading1"/>
      </w:pPr>
      <w:r>
        <w:t>Evaluat</w:t>
      </w:r>
      <w:r w:rsidR="004E36B0">
        <w:t>ion</w:t>
      </w:r>
      <w:r>
        <w:t xml:space="preserve"> and suggested modifications</w:t>
      </w:r>
    </w:p>
    <w:p w:rsidR="00773234" w:rsidRDefault="00773234" w:rsidP="00773234"/>
    <w:p w:rsidR="00AF3E8C" w:rsidRPr="00773234" w:rsidRDefault="00AF3E8C" w:rsidP="00773234"/>
    <w:p w:rsidR="0008439C" w:rsidRPr="00B47B21" w:rsidRDefault="004704A8" w:rsidP="00F54D42">
      <w:pPr>
        <w:pStyle w:val="Heading1"/>
      </w:pPr>
      <w:r w:rsidRPr="00B47B21">
        <w:t>Bibliography</w:t>
      </w:r>
      <w:bookmarkEnd w:id="84"/>
      <w:bookmarkEnd w:id="85"/>
      <w:bookmarkEnd w:id="86"/>
    </w:p>
    <w:p w:rsidR="004704A8" w:rsidRPr="00B47B21" w:rsidRDefault="004704A8" w:rsidP="000E35F1">
      <w:pPr>
        <w:pStyle w:val="NoSpacing"/>
      </w:pPr>
    </w:p>
    <w:p w:rsidR="004026FB" w:rsidRPr="00B47B21" w:rsidRDefault="004026FB" w:rsidP="00B47B21">
      <w:pPr>
        <w:numPr>
          <w:ilvl w:val="0"/>
          <w:numId w:val="22"/>
        </w:numPr>
      </w:pPr>
      <w:r w:rsidRPr="00B47B21">
        <w:t xml:space="preserve">Catalogue.pearsoned.co.uk. (2018). [online] Available at: </w:t>
      </w:r>
      <w:hyperlink r:id="rId34" w:history="1">
        <w:r w:rsidR="00734E2B" w:rsidRPr="00B47B21">
          <w:rPr>
            <w:rStyle w:val="Hyperlink"/>
          </w:rPr>
          <w:t>http://catalogue.pearsoned.co.uk/samplechapter/078972670X.pdf</w:t>
        </w:r>
      </w:hyperlink>
      <w:r w:rsidR="00734E2B" w:rsidRPr="00B47B21">
        <w:t xml:space="preserve"> </w:t>
      </w:r>
    </w:p>
    <w:p w:rsidR="004026FB" w:rsidRPr="00B47B21" w:rsidRDefault="003005F8" w:rsidP="00B47B21">
      <w:pPr>
        <w:numPr>
          <w:ilvl w:val="0"/>
          <w:numId w:val="22"/>
        </w:numPr>
      </w:pPr>
      <w:r w:rsidRPr="003005F8">
        <w:t xml:space="preserve">Davis, S. and </w:t>
      </w:r>
      <w:proofErr w:type="spellStart"/>
      <w:r w:rsidRPr="003005F8">
        <w:t>Fendall</w:t>
      </w:r>
      <w:proofErr w:type="spellEnd"/>
      <w:r w:rsidRPr="003005F8">
        <w:t>, J. (2012). </w:t>
      </w:r>
      <w:r w:rsidRPr="003005F8">
        <w:rPr>
          <w:i/>
          <w:iCs/>
        </w:rPr>
        <w:t>Software design and development</w:t>
      </w:r>
      <w:r w:rsidRPr="003005F8">
        <w:t>. 2nd ed. Parramatta Education Centre.</w:t>
      </w:r>
    </w:p>
    <w:p w:rsidR="004026FB" w:rsidRPr="00B47B21" w:rsidRDefault="004026FB" w:rsidP="00B47B21">
      <w:pPr>
        <w:numPr>
          <w:ilvl w:val="0"/>
          <w:numId w:val="22"/>
        </w:numPr>
      </w:pPr>
      <w:r w:rsidRPr="00B47B21">
        <w:t>W3schools.com. (2018). </w:t>
      </w:r>
      <w:r w:rsidRPr="00B47B21">
        <w:rPr>
          <w:i/>
          <w:iCs/>
        </w:rPr>
        <w:t xml:space="preserve">JavaScript </w:t>
      </w:r>
      <w:proofErr w:type="gramStart"/>
      <w:r w:rsidRPr="00B47B21">
        <w:rPr>
          <w:i/>
          <w:iCs/>
        </w:rPr>
        <w:t>String(</w:t>
      </w:r>
      <w:proofErr w:type="gramEnd"/>
      <w:r w:rsidRPr="00B47B21">
        <w:rPr>
          <w:i/>
          <w:iCs/>
        </w:rPr>
        <w:t>) Function</w:t>
      </w:r>
      <w:r w:rsidRPr="00B47B21">
        <w:t xml:space="preserve">. [online] Available at: </w:t>
      </w:r>
      <w:hyperlink r:id="rId35" w:history="1">
        <w:r w:rsidR="00734E2B" w:rsidRPr="00B47B21">
          <w:rPr>
            <w:rStyle w:val="Hyperlink"/>
          </w:rPr>
          <w:t>https://www.w3schools.com/jsref/jsref_string.asp</w:t>
        </w:r>
      </w:hyperlink>
      <w:r w:rsidR="00734E2B" w:rsidRPr="00B47B21">
        <w:t xml:space="preserve"> </w:t>
      </w:r>
    </w:p>
    <w:p w:rsidR="000F6B35" w:rsidRPr="00B47B21" w:rsidRDefault="00563DB1" w:rsidP="00B47B21">
      <w:pPr>
        <w:numPr>
          <w:ilvl w:val="0"/>
          <w:numId w:val="22"/>
        </w:numPr>
      </w:pPr>
      <w:hyperlink r:id="rId36" w:history="1">
        <w:r w:rsidR="000F6B35" w:rsidRPr="00B47B21">
          <w:rPr>
            <w:rStyle w:val="Hyperlink"/>
          </w:rPr>
          <w:t>https://semantic-ui.com/</w:t>
        </w:r>
      </w:hyperlink>
      <w:r w:rsidR="00F325D2" w:rsidRPr="00B47B21">
        <w:t xml:space="preserve"> “Free and Open Source</w:t>
      </w:r>
      <w:r w:rsidR="006E1641" w:rsidRPr="00B47B21">
        <w:t xml:space="preserve"> (MIT)</w:t>
      </w:r>
      <w:r w:rsidR="00F325D2" w:rsidRPr="00B47B21">
        <w:t>”</w:t>
      </w:r>
    </w:p>
    <w:p w:rsidR="000F6B35" w:rsidRPr="00B47B21" w:rsidRDefault="000F6B35" w:rsidP="00B47B21"/>
    <w:p w:rsidR="004704A8" w:rsidRPr="00B47B21" w:rsidRDefault="004704A8" w:rsidP="00B47B21"/>
    <w:sectPr w:rsidR="004704A8" w:rsidRPr="00B47B21" w:rsidSect="00B80B75">
      <w:pgSz w:w="11906" w:h="16838" w:code="9"/>
      <w:pgMar w:top="1440" w:right="1080" w:bottom="1440" w:left="1080"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6459" w:rsidRDefault="00E56459" w:rsidP="00B47B21">
      <w:r>
        <w:separator/>
      </w:r>
    </w:p>
  </w:endnote>
  <w:endnote w:type="continuationSeparator" w:id="0">
    <w:p w:rsidR="00E56459" w:rsidRDefault="00E56459" w:rsidP="00B47B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panose1 w:val="00000500000000000000"/>
    <w:charset w:val="00"/>
    <w:family w:val="auto"/>
    <w:pitch w:val="variable"/>
    <w:sig w:usb0="20000007" w:usb1="00000001" w:usb2="00000000" w:usb3="00000000" w:csb0="00000193"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6459" w:rsidRDefault="00E56459" w:rsidP="00B47B21">
      <w:r>
        <w:separator/>
      </w:r>
    </w:p>
  </w:footnote>
  <w:footnote w:type="continuationSeparator" w:id="0">
    <w:p w:rsidR="00E56459" w:rsidRDefault="00E56459" w:rsidP="00B47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3DB1" w:rsidRPr="00E34558" w:rsidRDefault="00563DB1" w:rsidP="00B47B21">
    <w:pPr>
      <w:pStyle w:val="Header"/>
    </w:pPr>
    <w:r>
      <w:rPr>
        <w:noProof/>
      </w:rPr>
      <w:pict>
        <v:rect id="_x0000_s2049" style="position:absolute;margin-left:546pt;margin-top:556.5pt;width:41.95pt;height:171.9pt;z-index:1;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next-textbox:#_x0000_s2049;mso-fit-shape-to-text:t">
            <w:txbxContent>
              <w:p w:rsidR="00563DB1" w:rsidRPr="00E52EF9" w:rsidRDefault="00563DB1" w:rsidP="00B47B21">
                <w:pPr>
                  <w:pStyle w:val="Footer"/>
                  <w:rPr>
                    <w:rFonts w:ascii="Calibri Light" w:eastAsia="Yu Gothic Light" w:hAnsi="Calibri Light"/>
                    <w:sz w:val="44"/>
                    <w:szCs w:val="44"/>
                  </w:rPr>
                </w:pPr>
                <w:r w:rsidRPr="00E52EF9">
                  <w:rPr>
                    <w:rFonts w:ascii="Calibri Light" w:eastAsia="Yu Gothic Light" w:hAnsi="Calibri Light"/>
                  </w:rPr>
                  <w:t>Page</w:t>
                </w:r>
                <w:r w:rsidRPr="00E52EF9">
                  <w:rPr>
                    <w:sz w:val="22"/>
                    <w:szCs w:val="22"/>
                  </w:rPr>
                  <w:fldChar w:fldCharType="begin"/>
                </w:r>
                <w:r>
                  <w:instrText xml:space="preserve"> PAGE    \* MERGEFORMAT </w:instrText>
                </w:r>
                <w:r w:rsidRPr="00E52EF9">
                  <w:rPr>
                    <w:sz w:val="22"/>
                    <w:szCs w:val="22"/>
                  </w:rPr>
                  <w:fldChar w:fldCharType="separate"/>
                </w:r>
                <w:r w:rsidRPr="00E52EF9">
                  <w:rPr>
                    <w:rFonts w:ascii="Calibri Light" w:eastAsia="Yu Gothic Light" w:hAnsi="Calibri Light"/>
                    <w:noProof/>
                    <w:sz w:val="44"/>
                    <w:szCs w:val="44"/>
                  </w:rPr>
                  <w:t>2</w:t>
                </w:r>
                <w:r w:rsidRPr="00E52EF9">
                  <w:rPr>
                    <w:rFonts w:ascii="Calibri Light" w:eastAsia="Yu Gothic Light" w:hAnsi="Calibri Light"/>
                    <w:noProof/>
                    <w:sz w:val="44"/>
                    <w:szCs w:val="44"/>
                  </w:rPr>
                  <w:fldChar w:fldCharType="end"/>
                </w:r>
              </w:p>
            </w:txbxContent>
          </v:textbox>
          <w10:wrap anchorx="margin" anchory="margin"/>
        </v:rect>
      </w:pict>
    </w:r>
    <w:r>
      <w:t>Kane Jackson</w:t>
    </w:r>
    <w:r>
      <w:tab/>
    </w:r>
    <w:r>
      <w:tab/>
      <w:t>DeleGator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11.25pt;height:11.25pt" o:bullet="t">
        <v:imagedata r:id="rId1" o:title="mso9396"/>
      </v:shape>
    </w:pict>
  </w:numPicBullet>
  <w:abstractNum w:abstractNumId="0" w15:restartNumberingAfterBreak="0">
    <w:nsid w:val="00000001"/>
    <w:multiLevelType w:val="multilevel"/>
    <w:tmpl w:val="E1889EE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Heading10"/>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8Num5"/>
    <w:lvl w:ilvl="0">
      <w:start w:val="1"/>
      <w:numFmt w:val="decimal"/>
      <w:lvlText w:val="%1."/>
      <w:lvlJc w:val="left"/>
      <w:pPr>
        <w:tabs>
          <w:tab w:val="num" w:pos="1066"/>
        </w:tabs>
        <w:ind w:left="1066" w:hanging="360"/>
      </w:pPr>
    </w:lvl>
    <w:lvl w:ilvl="1">
      <w:start w:val="1"/>
      <w:numFmt w:val="decimal"/>
      <w:lvlText w:val="%2."/>
      <w:lvlJc w:val="left"/>
      <w:pPr>
        <w:tabs>
          <w:tab w:val="num" w:pos="1426"/>
        </w:tabs>
        <w:ind w:left="1426" w:hanging="360"/>
      </w:pPr>
    </w:lvl>
    <w:lvl w:ilvl="2">
      <w:start w:val="1"/>
      <w:numFmt w:val="decimal"/>
      <w:lvlText w:val="%3."/>
      <w:lvlJc w:val="left"/>
      <w:pPr>
        <w:tabs>
          <w:tab w:val="num" w:pos="1786"/>
        </w:tabs>
        <w:ind w:left="1786" w:hanging="360"/>
      </w:pPr>
    </w:lvl>
    <w:lvl w:ilvl="3">
      <w:start w:val="1"/>
      <w:numFmt w:val="decimal"/>
      <w:lvlText w:val="%4."/>
      <w:lvlJc w:val="left"/>
      <w:pPr>
        <w:tabs>
          <w:tab w:val="num" w:pos="2146"/>
        </w:tabs>
        <w:ind w:left="2146" w:hanging="360"/>
      </w:pPr>
    </w:lvl>
    <w:lvl w:ilvl="4">
      <w:start w:val="1"/>
      <w:numFmt w:val="decimal"/>
      <w:lvlText w:val="%5."/>
      <w:lvlJc w:val="left"/>
      <w:pPr>
        <w:tabs>
          <w:tab w:val="num" w:pos="2506"/>
        </w:tabs>
        <w:ind w:left="2506" w:hanging="360"/>
      </w:pPr>
    </w:lvl>
    <w:lvl w:ilvl="5">
      <w:start w:val="1"/>
      <w:numFmt w:val="decimal"/>
      <w:lvlText w:val="%6."/>
      <w:lvlJc w:val="left"/>
      <w:pPr>
        <w:tabs>
          <w:tab w:val="num" w:pos="2866"/>
        </w:tabs>
        <w:ind w:left="2866" w:hanging="360"/>
      </w:pPr>
    </w:lvl>
    <w:lvl w:ilvl="6">
      <w:start w:val="1"/>
      <w:numFmt w:val="decimal"/>
      <w:lvlText w:val="%7."/>
      <w:lvlJc w:val="left"/>
      <w:pPr>
        <w:tabs>
          <w:tab w:val="num" w:pos="3226"/>
        </w:tabs>
        <w:ind w:left="3226" w:hanging="360"/>
      </w:pPr>
    </w:lvl>
    <w:lvl w:ilvl="7">
      <w:start w:val="1"/>
      <w:numFmt w:val="decimal"/>
      <w:lvlText w:val="%8."/>
      <w:lvlJc w:val="left"/>
      <w:pPr>
        <w:tabs>
          <w:tab w:val="num" w:pos="3586"/>
        </w:tabs>
        <w:ind w:left="3586" w:hanging="360"/>
      </w:pPr>
    </w:lvl>
    <w:lvl w:ilvl="8">
      <w:start w:val="1"/>
      <w:numFmt w:val="decimal"/>
      <w:lvlText w:val="%9."/>
      <w:lvlJc w:val="left"/>
      <w:pPr>
        <w:tabs>
          <w:tab w:val="num" w:pos="3946"/>
        </w:tabs>
        <w:ind w:left="3946" w:hanging="360"/>
      </w:pPr>
    </w:lvl>
  </w:abstractNum>
  <w:abstractNum w:abstractNumId="5" w15:restartNumberingAfterBreak="0">
    <w:nsid w:val="00000006"/>
    <w:multiLevelType w:val="multilevel"/>
    <w:tmpl w:val="00000006"/>
    <w:name w:val="WW8Num6"/>
    <w:lvl w:ilvl="0">
      <w:start w:val="1"/>
      <w:numFmt w:val="decimal"/>
      <w:lvlText w:val="%1."/>
      <w:lvlJc w:val="left"/>
      <w:pPr>
        <w:tabs>
          <w:tab w:val="num" w:pos="1066"/>
        </w:tabs>
        <w:ind w:left="1066" w:hanging="360"/>
      </w:pPr>
    </w:lvl>
    <w:lvl w:ilvl="1">
      <w:start w:val="1"/>
      <w:numFmt w:val="decimal"/>
      <w:lvlText w:val="%2."/>
      <w:lvlJc w:val="left"/>
      <w:pPr>
        <w:tabs>
          <w:tab w:val="num" w:pos="1426"/>
        </w:tabs>
        <w:ind w:left="1426" w:hanging="360"/>
      </w:pPr>
    </w:lvl>
    <w:lvl w:ilvl="2">
      <w:start w:val="1"/>
      <w:numFmt w:val="decimal"/>
      <w:lvlText w:val="%3."/>
      <w:lvlJc w:val="left"/>
      <w:pPr>
        <w:tabs>
          <w:tab w:val="num" w:pos="1786"/>
        </w:tabs>
        <w:ind w:left="1786" w:hanging="360"/>
      </w:pPr>
    </w:lvl>
    <w:lvl w:ilvl="3">
      <w:start w:val="1"/>
      <w:numFmt w:val="decimal"/>
      <w:lvlText w:val="%4."/>
      <w:lvlJc w:val="left"/>
      <w:pPr>
        <w:tabs>
          <w:tab w:val="num" w:pos="2146"/>
        </w:tabs>
        <w:ind w:left="2146" w:hanging="360"/>
      </w:pPr>
    </w:lvl>
    <w:lvl w:ilvl="4">
      <w:start w:val="1"/>
      <w:numFmt w:val="decimal"/>
      <w:lvlText w:val="%5."/>
      <w:lvlJc w:val="left"/>
      <w:pPr>
        <w:tabs>
          <w:tab w:val="num" w:pos="2506"/>
        </w:tabs>
        <w:ind w:left="2506" w:hanging="360"/>
      </w:pPr>
    </w:lvl>
    <w:lvl w:ilvl="5">
      <w:start w:val="1"/>
      <w:numFmt w:val="decimal"/>
      <w:lvlText w:val="%6."/>
      <w:lvlJc w:val="left"/>
      <w:pPr>
        <w:tabs>
          <w:tab w:val="num" w:pos="2866"/>
        </w:tabs>
        <w:ind w:left="2866" w:hanging="360"/>
      </w:pPr>
    </w:lvl>
    <w:lvl w:ilvl="6">
      <w:start w:val="1"/>
      <w:numFmt w:val="decimal"/>
      <w:lvlText w:val="%7."/>
      <w:lvlJc w:val="left"/>
      <w:pPr>
        <w:tabs>
          <w:tab w:val="num" w:pos="3226"/>
        </w:tabs>
        <w:ind w:left="3226" w:hanging="360"/>
      </w:pPr>
    </w:lvl>
    <w:lvl w:ilvl="7">
      <w:start w:val="1"/>
      <w:numFmt w:val="decimal"/>
      <w:lvlText w:val="%8."/>
      <w:lvlJc w:val="left"/>
      <w:pPr>
        <w:tabs>
          <w:tab w:val="num" w:pos="3586"/>
        </w:tabs>
        <w:ind w:left="3586" w:hanging="360"/>
      </w:pPr>
    </w:lvl>
    <w:lvl w:ilvl="8">
      <w:start w:val="1"/>
      <w:numFmt w:val="decimal"/>
      <w:lvlText w:val="%9."/>
      <w:lvlJc w:val="left"/>
      <w:pPr>
        <w:tabs>
          <w:tab w:val="num" w:pos="3946"/>
        </w:tabs>
        <w:ind w:left="3946" w:hanging="360"/>
      </w:pPr>
    </w:lvl>
  </w:abstractNum>
  <w:abstractNum w:abstractNumId="6" w15:restartNumberingAfterBreak="0">
    <w:nsid w:val="00000007"/>
    <w:multiLevelType w:val="multilevel"/>
    <w:tmpl w:val="00000007"/>
    <w:name w:val="WW8Num8"/>
    <w:lvl w:ilvl="0">
      <w:start w:val="1"/>
      <w:numFmt w:val="decimal"/>
      <w:lvlText w:val="%1."/>
      <w:lvlJc w:val="left"/>
      <w:pPr>
        <w:tabs>
          <w:tab w:val="num" w:pos="1260"/>
        </w:tabs>
        <w:ind w:left="1260" w:hanging="360"/>
      </w:pPr>
    </w:lvl>
    <w:lvl w:ilvl="1">
      <w:start w:val="1"/>
      <w:numFmt w:val="decimal"/>
      <w:lvlText w:val="%2."/>
      <w:lvlJc w:val="left"/>
      <w:pPr>
        <w:tabs>
          <w:tab w:val="num" w:pos="1620"/>
        </w:tabs>
        <w:ind w:left="162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340"/>
        </w:tabs>
        <w:ind w:left="2340" w:hanging="360"/>
      </w:pPr>
    </w:lvl>
    <w:lvl w:ilvl="4">
      <w:start w:val="1"/>
      <w:numFmt w:val="decimal"/>
      <w:lvlText w:val="%5."/>
      <w:lvlJc w:val="left"/>
      <w:pPr>
        <w:tabs>
          <w:tab w:val="num" w:pos="2700"/>
        </w:tabs>
        <w:ind w:left="2700" w:hanging="360"/>
      </w:pPr>
    </w:lvl>
    <w:lvl w:ilvl="5">
      <w:start w:val="1"/>
      <w:numFmt w:val="decimal"/>
      <w:lvlText w:val="%6."/>
      <w:lvlJc w:val="left"/>
      <w:pPr>
        <w:tabs>
          <w:tab w:val="num" w:pos="3060"/>
        </w:tabs>
        <w:ind w:left="3060" w:hanging="360"/>
      </w:pPr>
    </w:lvl>
    <w:lvl w:ilvl="6">
      <w:start w:val="1"/>
      <w:numFmt w:val="decimal"/>
      <w:lvlText w:val="%7."/>
      <w:lvlJc w:val="left"/>
      <w:pPr>
        <w:tabs>
          <w:tab w:val="num" w:pos="3420"/>
        </w:tabs>
        <w:ind w:left="3420" w:hanging="360"/>
      </w:pPr>
    </w:lvl>
    <w:lvl w:ilvl="7">
      <w:start w:val="1"/>
      <w:numFmt w:val="decimal"/>
      <w:lvlText w:val="%8."/>
      <w:lvlJc w:val="left"/>
      <w:pPr>
        <w:tabs>
          <w:tab w:val="num" w:pos="3780"/>
        </w:tabs>
        <w:ind w:left="3780" w:hanging="360"/>
      </w:pPr>
    </w:lvl>
    <w:lvl w:ilvl="8">
      <w:start w:val="1"/>
      <w:numFmt w:val="decimal"/>
      <w:lvlText w:val="%9."/>
      <w:lvlJc w:val="left"/>
      <w:pPr>
        <w:tabs>
          <w:tab w:val="num" w:pos="4140"/>
        </w:tabs>
        <w:ind w:left="4140" w:hanging="360"/>
      </w:pPr>
    </w:lvl>
  </w:abstractNum>
  <w:abstractNum w:abstractNumId="7" w15:restartNumberingAfterBreak="0">
    <w:nsid w:val="0E297CD5"/>
    <w:multiLevelType w:val="hybridMultilevel"/>
    <w:tmpl w:val="AD9263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82775B"/>
    <w:multiLevelType w:val="multilevel"/>
    <w:tmpl w:val="11F40F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DCD7495"/>
    <w:multiLevelType w:val="hybridMultilevel"/>
    <w:tmpl w:val="F9CA67CC"/>
    <w:lvl w:ilvl="0" w:tplc="BA726116">
      <w:numFmt w:val="bullet"/>
      <w:lvlText w:val="-"/>
      <w:lvlJc w:val="left"/>
      <w:pPr>
        <w:ind w:left="720" w:hanging="360"/>
      </w:pPr>
      <w:rPr>
        <w:rFonts w:ascii="Nunito" w:eastAsia="Yu Mincho" w:hAnsi="Nunito"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6092307"/>
    <w:multiLevelType w:val="multilevel"/>
    <w:tmpl w:val="E0B4F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BF56B0"/>
    <w:multiLevelType w:val="hybridMultilevel"/>
    <w:tmpl w:val="BD785F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C2A5EB7"/>
    <w:multiLevelType w:val="hybridMultilevel"/>
    <w:tmpl w:val="E01C1EF8"/>
    <w:lvl w:ilvl="0" w:tplc="BA726116">
      <w:numFmt w:val="bullet"/>
      <w:lvlText w:val="-"/>
      <w:lvlJc w:val="left"/>
      <w:pPr>
        <w:ind w:left="720" w:hanging="360"/>
      </w:pPr>
      <w:rPr>
        <w:rFonts w:ascii="Nunito" w:eastAsia="Yu Mincho" w:hAnsi="Nunito"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4DF74CF"/>
    <w:multiLevelType w:val="hybridMultilevel"/>
    <w:tmpl w:val="E2E654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1B4CF8"/>
    <w:multiLevelType w:val="hybridMultilevel"/>
    <w:tmpl w:val="2EDAAB9E"/>
    <w:lvl w:ilvl="0" w:tplc="81A63E44">
      <w:numFmt w:val="bullet"/>
      <w:lvlText w:val="-"/>
      <w:lvlJc w:val="left"/>
      <w:pPr>
        <w:ind w:left="720" w:hanging="360"/>
      </w:pPr>
      <w:rPr>
        <w:rFonts w:ascii="Calibri" w:eastAsia="Yu Mincho"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78B6A24"/>
    <w:multiLevelType w:val="hybridMultilevel"/>
    <w:tmpl w:val="2A30EC1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F540BEF"/>
    <w:multiLevelType w:val="hybridMultilevel"/>
    <w:tmpl w:val="FAFA10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8"/>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8"/>
  </w:num>
  <w:num w:numId="18">
    <w:abstractNumId w:val="14"/>
  </w:num>
  <w:num w:numId="19">
    <w:abstractNumId w:val="15"/>
  </w:num>
  <w:num w:numId="20">
    <w:abstractNumId w:val="13"/>
  </w:num>
  <w:num w:numId="21">
    <w:abstractNumId w:val="10"/>
  </w:num>
  <w:num w:numId="22">
    <w:abstractNumId w:val="16"/>
  </w:num>
  <w:num w:numId="23">
    <w:abstractNumId w:val="9"/>
  </w:num>
  <w:num w:numId="24">
    <w:abstractNumId w:val="12"/>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F62BD7"/>
    <w:rsid w:val="000023E2"/>
    <w:rsid w:val="00002B90"/>
    <w:rsid w:val="000030C6"/>
    <w:rsid w:val="00006852"/>
    <w:rsid w:val="00006860"/>
    <w:rsid w:val="00006F52"/>
    <w:rsid w:val="000070FC"/>
    <w:rsid w:val="00007B33"/>
    <w:rsid w:val="0001051B"/>
    <w:rsid w:val="000121B2"/>
    <w:rsid w:val="00012319"/>
    <w:rsid w:val="000132E2"/>
    <w:rsid w:val="000136A5"/>
    <w:rsid w:val="00013CCE"/>
    <w:rsid w:val="00014A20"/>
    <w:rsid w:val="000152CA"/>
    <w:rsid w:val="0001530B"/>
    <w:rsid w:val="000161AE"/>
    <w:rsid w:val="00016E5A"/>
    <w:rsid w:val="00020AFF"/>
    <w:rsid w:val="0002245D"/>
    <w:rsid w:val="00022C01"/>
    <w:rsid w:val="00023119"/>
    <w:rsid w:val="000232DD"/>
    <w:rsid w:val="0002406B"/>
    <w:rsid w:val="000250BB"/>
    <w:rsid w:val="0002513C"/>
    <w:rsid w:val="0002535F"/>
    <w:rsid w:val="000261D0"/>
    <w:rsid w:val="000269CF"/>
    <w:rsid w:val="000277A8"/>
    <w:rsid w:val="0003035B"/>
    <w:rsid w:val="00031313"/>
    <w:rsid w:val="00033A36"/>
    <w:rsid w:val="0003518E"/>
    <w:rsid w:val="000357C6"/>
    <w:rsid w:val="00040C72"/>
    <w:rsid w:val="00040EFD"/>
    <w:rsid w:val="000414CB"/>
    <w:rsid w:val="000421EC"/>
    <w:rsid w:val="00042C2F"/>
    <w:rsid w:val="00042C92"/>
    <w:rsid w:val="00043B18"/>
    <w:rsid w:val="00044947"/>
    <w:rsid w:val="00044B77"/>
    <w:rsid w:val="00045207"/>
    <w:rsid w:val="00045743"/>
    <w:rsid w:val="00046375"/>
    <w:rsid w:val="000463B8"/>
    <w:rsid w:val="00047372"/>
    <w:rsid w:val="00047B82"/>
    <w:rsid w:val="00050492"/>
    <w:rsid w:val="000511AD"/>
    <w:rsid w:val="00052C07"/>
    <w:rsid w:val="00052C18"/>
    <w:rsid w:val="00053170"/>
    <w:rsid w:val="00054ED8"/>
    <w:rsid w:val="00055502"/>
    <w:rsid w:val="00056AB0"/>
    <w:rsid w:val="00056FCB"/>
    <w:rsid w:val="00061488"/>
    <w:rsid w:val="00061C90"/>
    <w:rsid w:val="000630D9"/>
    <w:rsid w:val="00063B6A"/>
    <w:rsid w:val="00065152"/>
    <w:rsid w:val="00066E60"/>
    <w:rsid w:val="000678C4"/>
    <w:rsid w:val="0007023A"/>
    <w:rsid w:val="0007122B"/>
    <w:rsid w:val="0007241F"/>
    <w:rsid w:val="00072B83"/>
    <w:rsid w:val="00072C86"/>
    <w:rsid w:val="00073107"/>
    <w:rsid w:val="000731B1"/>
    <w:rsid w:val="00073656"/>
    <w:rsid w:val="00074CD8"/>
    <w:rsid w:val="0007788C"/>
    <w:rsid w:val="00077E49"/>
    <w:rsid w:val="000804AB"/>
    <w:rsid w:val="00080D76"/>
    <w:rsid w:val="0008113B"/>
    <w:rsid w:val="00082A85"/>
    <w:rsid w:val="00082FD8"/>
    <w:rsid w:val="00083DF2"/>
    <w:rsid w:val="0008439C"/>
    <w:rsid w:val="00085052"/>
    <w:rsid w:val="00086D0C"/>
    <w:rsid w:val="0008741B"/>
    <w:rsid w:val="00087760"/>
    <w:rsid w:val="00090015"/>
    <w:rsid w:val="00090024"/>
    <w:rsid w:val="000910C3"/>
    <w:rsid w:val="00091485"/>
    <w:rsid w:val="00091B0D"/>
    <w:rsid w:val="00091BB5"/>
    <w:rsid w:val="00093753"/>
    <w:rsid w:val="0009470A"/>
    <w:rsid w:val="00095179"/>
    <w:rsid w:val="00095352"/>
    <w:rsid w:val="000979A7"/>
    <w:rsid w:val="00097D6D"/>
    <w:rsid w:val="000A017F"/>
    <w:rsid w:val="000A0C5F"/>
    <w:rsid w:val="000A0DA9"/>
    <w:rsid w:val="000A1213"/>
    <w:rsid w:val="000A1B13"/>
    <w:rsid w:val="000A2078"/>
    <w:rsid w:val="000A24EC"/>
    <w:rsid w:val="000A3020"/>
    <w:rsid w:val="000A39D8"/>
    <w:rsid w:val="000A43F0"/>
    <w:rsid w:val="000A4807"/>
    <w:rsid w:val="000A5A17"/>
    <w:rsid w:val="000A7A6F"/>
    <w:rsid w:val="000B0962"/>
    <w:rsid w:val="000B0B27"/>
    <w:rsid w:val="000B1ADC"/>
    <w:rsid w:val="000B1D63"/>
    <w:rsid w:val="000B2BBC"/>
    <w:rsid w:val="000B31F7"/>
    <w:rsid w:val="000B336B"/>
    <w:rsid w:val="000B3BA8"/>
    <w:rsid w:val="000B4D40"/>
    <w:rsid w:val="000B5AC8"/>
    <w:rsid w:val="000B6E4A"/>
    <w:rsid w:val="000B754D"/>
    <w:rsid w:val="000B78C7"/>
    <w:rsid w:val="000C0052"/>
    <w:rsid w:val="000C047F"/>
    <w:rsid w:val="000C2732"/>
    <w:rsid w:val="000C3C8A"/>
    <w:rsid w:val="000C3F6A"/>
    <w:rsid w:val="000C4679"/>
    <w:rsid w:val="000C4A87"/>
    <w:rsid w:val="000C5D6C"/>
    <w:rsid w:val="000C5E21"/>
    <w:rsid w:val="000C6AE1"/>
    <w:rsid w:val="000C7AE8"/>
    <w:rsid w:val="000D00A5"/>
    <w:rsid w:val="000D07E4"/>
    <w:rsid w:val="000D1259"/>
    <w:rsid w:val="000D19C6"/>
    <w:rsid w:val="000D26E0"/>
    <w:rsid w:val="000D2814"/>
    <w:rsid w:val="000D335D"/>
    <w:rsid w:val="000D396A"/>
    <w:rsid w:val="000E02B1"/>
    <w:rsid w:val="000E081B"/>
    <w:rsid w:val="000E110F"/>
    <w:rsid w:val="000E2363"/>
    <w:rsid w:val="000E23E4"/>
    <w:rsid w:val="000E279E"/>
    <w:rsid w:val="000E35F1"/>
    <w:rsid w:val="000E3A68"/>
    <w:rsid w:val="000E49EB"/>
    <w:rsid w:val="000E59D1"/>
    <w:rsid w:val="000E5E2E"/>
    <w:rsid w:val="000E668F"/>
    <w:rsid w:val="000E670A"/>
    <w:rsid w:val="000E6B6E"/>
    <w:rsid w:val="000E7B8A"/>
    <w:rsid w:val="000E7EE8"/>
    <w:rsid w:val="000F1D47"/>
    <w:rsid w:val="000F1E4C"/>
    <w:rsid w:val="000F36BB"/>
    <w:rsid w:val="000F45ED"/>
    <w:rsid w:val="000F5F99"/>
    <w:rsid w:val="000F67F9"/>
    <w:rsid w:val="000F6B35"/>
    <w:rsid w:val="000F7082"/>
    <w:rsid w:val="0010045F"/>
    <w:rsid w:val="00102304"/>
    <w:rsid w:val="001037B6"/>
    <w:rsid w:val="00103B61"/>
    <w:rsid w:val="00104A3E"/>
    <w:rsid w:val="001050D4"/>
    <w:rsid w:val="00105931"/>
    <w:rsid w:val="00105A3C"/>
    <w:rsid w:val="00106872"/>
    <w:rsid w:val="00107F22"/>
    <w:rsid w:val="001101E9"/>
    <w:rsid w:val="00111269"/>
    <w:rsid w:val="0011216B"/>
    <w:rsid w:val="00112715"/>
    <w:rsid w:val="00112BE1"/>
    <w:rsid w:val="00112F0A"/>
    <w:rsid w:val="001134E4"/>
    <w:rsid w:val="0011683F"/>
    <w:rsid w:val="00116DB0"/>
    <w:rsid w:val="00116DBD"/>
    <w:rsid w:val="00117B07"/>
    <w:rsid w:val="00117B6D"/>
    <w:rsid w:val="00117BA6"/>
    <w:rsid w:val="001201E8"/>
    <w:rsid w:val="00120FAA"/>
    <w:rsid w:val="00121A27"/>
    <w:rsid w:val="001221EC"/>
    <w:rsid w:val="001222D2"/>
    <w:rsid w:val="001223D9"/>
    <w:rsid w:val="0012246F"/>
    <w:rsid w:val="00124C57"/>
    <w:rsid w:val="001259B7"/>
    <w:rsid w:val="0012684F"/>
    <w:rsid w:val="001268EC"/>
    <w:rsid w:val="00126A79"/>
    <w:rsid w:val="00126AA7"/>
    <w:rsid w:val="00127116"/>
    <w:rsid w:val="00127342"/>
    <w:rsid w:val="00127A2E"/>
    <w:rsid w:val="0013018C"/>
    <w:rsid w:val="00130B8A"/>
    <w:rsid w:val="0013117A"/>
    <w:rsid w:val="00132375"/>
    <w:rsid w:val="00132E6A"/>
    <w:rsid w:val="00132FBD"/>
    <w:rsid w:val="0013389A"/>
    <w:rsid w:val="001365BF"/>
    <w:rsid w:val="00136692"/>
    <w:rsid w:val="00137190"/>
    <w:rsid w:val="001373B5"/>
    <w:rsid w:val="0014111D"/>
    <w:rsid w:val="00141961"/>
    <w:rsid w:val="00142626"/>
    <w:rsid w:val="00143809"/>
    <w:rsid w:val="001449CA"/>
    <w:rsid w:val="00144AF0"/>
    <w:rsid w:val="00144C41"/>
    <w:rsid w:val="00144C53"/>
    <w:rsid w:val="001450EA"/>
    <w:rsid w:val="00145529"/>
    <w:rsid w:val="00145959"/>
    <w:rsid w:val="00145B0C"/>
    <w:rsid w:val="00145DE0"/>
    <w:rsid w:val="00145E93"/>
    <w:rsid w:val="00146011"/>
    <w:rsid w:val="00146734"/>
    <w:rsid w:val="00146AC2"/>
    <w:rsid w:val="0014700E"/>
    <w:rsid w:val="001514BB"/>
    <w:rsid w:val="00151DCD"/>
    <w:rsid w:val="00151F27"/>
    <w:rsid w:val="00152F68"/>
    <w:rsid w:val="00154C24"/>
    <w:rsid w:val="00155015"/>
    <w:rsid w:val="001557C7"/>
    <w:rsid w:val="00156591"/>
    <w:rsid w:val="00160490"/>
    <w:rsid w:val="001604B6"/>
    <w:rsid w:val="001612A9"/>
    <w:rsid w:val="0016158D"/>
    <w:rsid w:val="00161D36"/>
    <w:rsid w:val="00162344"/>
    <w:rsid w:val="00163060"/>
    <w:rsid w:val="0016363E"/>
    <w:rsid w:val="00164561"/>
    <w:rsid w:val="00165B90"/>
    <w:rsid w:val="00166EBB"/>
    <w:rsid w:val="00170336"/>
    <w:rsid w:val="001705CE"/>
    <w:rsid w:val="00171535"/>
    <w:rsid w:val="001718DD"/>
    <w:rsid w:val="00172078"/>
    <w:rsid w:val="001725E2"/>
    <w:rsid w:val="00172CE5"/>
    <w:rsid w:val="001732B4"/>
    <w:rsid w:val="00173FB9"/>
    <w:rsid w:val="00174102"/>
    <w:rsid w:val="00177923"/>
    <w:rsid w:val="00180AC2"/>
    <w:rsid w:val="00180D7F"/>
    <w:rsid w:val="00180FD8"/>
    <w:rsid w:val="001810A5"/>
    <w:rsid w:val="001817BD"/>
    <w:rsid w:val="00181CFD"/>
    <w:rsid w:val="00182AE3"/>
    <w:rsid w:val="001834A6"/>
    <w:rsid w:val="00183989"/>
    <w:rsid w:val="00183C03"/>
    <w:rsid w:val="0018490A"/>
    <w:rsid w:val="00186181"/>
    <w:rsid w:val="00186E63"/>
    <w:rsid w:val="00187024"/>
    <w:rsid w:val="00187797"/>
    <w:rsid w:val="00187AF6"/>
    <w:rsid w:val="00190A31"/>
    <w:rsid w:val="001915C7"/>
    <w:rsid w:val="00191C3F"/>
    <w:rsid w:val="001923CE"/>
    <w:rsid w:val="00192B35"/>
    <w:rsid w:val="00192ED4"/>
    <w:rsid w:val="00193D93"/>
    <w:rsid w:val="0019429A"/>
    <w:rsid w:val="001942FA"/>
    <w:rsid w:val="001943C6"/>
    <w:rsid w:val="0019477C"/>
    <w:rsid w:val="00195DCA"/>
    <w:rsid w:val="001960D2"/>
    <w:rsid w:val="00196179"/>
    <w:rsid w:val="0019656E"/>
    <w:rsid w:val="00196671"/>
    <w:rsid w:val="0019680D"/>
    <w:rsid w:val="0019772C"/>
    <w:rsid w:val="001A0F05"/>
    <w:rsid w:val="001A114E"/>
    <w:rsid w:val="001A1AE3"/>
    <w:rsid w:val="001A1C30"/>
    <w:rsid w:val="001A2E7F"/>
    <w:rsid w:val="001A3022"/>
    <w:rsid w:val="001A3297"/>
    <w:rsid w:val="001A439E"/>
    <w:rsid w:val="001A4511"/>
    <w:rsid w:val="001A4739"/>
    <w:rsid w:val="001A4AF0"/>
    <w:rsid w:val="001A4BA4"/>
    <w:rsid w:val="001A4F9B"/>
    <w:rsid w:val="001A4FAC"/>
    <w:rsid w:val="001B0826"/>
    <w:rsid w:val="001B249F"/>
    <w:rsid w:val="001B2699"/>
    <w:rsid w:val="001B28F2"/>
    <w:rsid w:val="001B3989"/>
    <w:rsid w:val="001B5EC3"/>
    <w:rsid w:val="001B71B4"/>
    <w:rsid w:val="001B74FF"/>
    <w:rsid w:val="001B7BDC"/>
    <w:rsid w:val="001C03C7"/>
    <w:rsid w:val="001C145E"/>
    <w:rsid w:val="001C1613"/>
    <w:rsid w:val="001C193F"/>
    <w:rsid w:val="001C2666"/>
    <w:rsid w:val="001C2FAB"/>
    <w:rsid w:val="001C3D8F"/>
    <w:rsid w:val="001C4A6A"/>
    <w:rsid w:val="001C5C3B"/>
    <w:rsid w:val="001C620D"/>
    <w:rsid w:val="001D0A05"/>
    <w:rsid w:val="001D1E8B"/>
    <w:rsid w:val="001D2332"/>
    <w:rsid w:val="001D3779"/>
    <w:rsid w:val="001D7236"/>
    <w:rsid w:val="001D7F72"/>
    <w:rsid w:val="001E0873"/>
    <w:rsid w:val="001E1A2A"/>
    <w:rsid w:val="001E2931"/>
    <w:rsid w:val="001E3D4A"/>
    <w:rsid w:val="001E432E"/>
    <w:rsid w:val="001E5BDE"/>
    <w:rsid w:val="001E6E93"/>
    <w:rsid w:val="001E70A6"/>
    <w:rsid w:val="001E7231"/>
    <w:rsid w:val="001E7305"/>
    <w:rsid w:val="001E751E"/>
    <w:rsid w:val="001E7CD8"/>
    <w:rsid w:val="001F0203"/>
    <w:rsid w:val="001F0D9F"/>
    <w:rsid w:val="001F191D"/>
    <w:rsid w:val="001F1C09"/>
    <w:rsid w:val="001F3C99"/>
    <w:rsid w:val="001F42D1"/>
    <w:rsid w:val="001F46ED"/>
    <w:rsid w:val="001F4EEE"/>
    <w:rsid w:val="001F4F33"/>
    <w:rsid w:val="001F515F"/>
    <w:rsid w:val="00204A06"/>
    <w:rsid w:val="00205143"/>
    <w:rsid w:val="002056F1"/>
    <w:rsid w:val="002064F2"/>
    <w:rsid w:val="00206CF5"/>
    <w:rsid w:val="002075C0"/>
    <w:rsid w:val="002106CE"/>
    <w:rsid w:val="00210B49"/>
    <w:rsid w:val="002112B8"/>
    <w:rsid w:val="00212F27"/>
    <w:rsid w:val="0021333D"/>
    <w:rsid w:val="00214E85"/>
    <w:rsid w:val="0021504D"/>
    <w:rsid w:val="00215074"/>
    <w:rsid w:val="002152F7"/>
    <w:rsid w:val="0021594C"/>
    <w:rsid w:val="00215ED5"/>
    <w:rsid w:val="00216FA2"/>
    <w:rsid w:val="002171E1"/>
    <w:rsid w:val="00217279"/>
    <w:rsid w:val="00217616"/>
    <w:rsid w:val="00217DC2"/>
    <w:rsid w:val="002220EA"/>
    <w:rsid w:val="00222123"/>
    <w:rsid w:val="00222E0D"/>
    <w:rsid w:val="00222F22"/>
    <w:rsid w:val="00225062"/>
    <w:rsid w:val="0022512A"/>
    <w:rsid w:val="00225C0A"/>
    <w:rsid w:val="00226079"/>
    <w:rsid w:val="00226BBC"/>
    <w:rsid w:val="00227000"/>
    <w:rsid w:val="00231014"/>
    <w:rsid w:val="0023123B"/>
    <w:rsid w:val="00234532"/>
    <w:rsid w:val="002346DB"/>
    <w:rsid w:val="0023486C"/>
    <w:rsid w:val="00235585"/>
    <w:rsid w:val="002374DC"/>
    <w:rsid w:val="0023794C"/>
    <w:rsid w:val="00240A4A"/>
    <w:rsid w:val="00241C59"/>
    <w:rsid w:val="00241CFD"/>
    <w:rsid w:val="002428A0"/>
    <w:rsid w:val="0024297D"/>
    <w:rsid w:val="00242F83"/>
    <w:rsid w:val="00243A7F"/>
    <w:rsid w:val="00243D19"/>
    <w:rsid w:val="00245453"/>
    <w:rsid w:val="00246E84"/>
    <w:rsid w:val="00246FF3"/>
    <w:rsid w:val="0024715D"/>
    <w:rsid w:val="00251760"/>
    <w:rsid w:val="002528F6"/>
    <w:rsid w:val="00254063"/>
    <w:rsid w:val="00254A23"/>
    <w:rsid w:val="00254F53"/>
    <w:rsid w:val="002554F3"/>
    <w:rsid w:val="002566EA"/>
    <w:rsid w:val="002579CC"/>
    <w:rsid w:val="002612A2"/>
    <w:rsid w:val="00261890"/>
    <w:rsid w:val="00262B78"/>
    <w:rsid w:val="00263607"/>
    <w:rsid w:val="00263CEC"/>
    <w:rsid w:val="00264702"/>
    <w:rsid w:val="00264D70"/>
    <w:rsid w:val="00264D75"/>
    <w:rsid w:val="002656DD"/>
    <w:rsid w:val="002657CC"/>
    <w:rsid w:val="00267014"/>
    <w:rsid w:val="0027140B"/>
    <w:rsid w:val="00271BB4"/>
    <w:rsid w:val="00272040"/>
    <w:rsid w:val="00273331"/>
    <w:rsid w:val="00273D84"/>
    <w:rsid w:val="002748F3"/>
    <w:rsid w:val="00275EB9"/>
    <w:rsid w:val="002768CA"/>
    <w:rsid w:val="0027733C"/>
    <w:rsid w:val="0027776C"/>
    <w:rsid w:val="00280730"/>
    <w:rsid w:val="00280A62"/>
    <w:rsid w:val="0028110E"/>
    <w:rsid w:val="00282C63"/>
    <w:rsid w:val="002834DD"/>
    <w:rsid w:val="00283714"/>
    <w:rsid w:val="00284509"/>
    <w:rsid w:val="002851BB"/>
    <w:rsid w:val="0028545B"/>
    <w:rsid w:val="0028562B"/>
    <w:rsid w:val="002878E7"/>
    <w:rsid w:val="00290368"/>
    <w:rsid w:val="0029077A"/>
    <w:rsid w:val="00291CC2"/>
    <w:rsid w:val="00294662"/>
    <w:rsid w:val="00295444"/>
    <w:rsid w:val="00295629"/>
    <w:rsid w:val="00296A59"/>
    <w:rsid w:val="0029704C"/>
    <w:rsid w:val="002977D9"/>
    <w:rsid w:val="00297825"/>
    <w:rsid w:val="00297899"/>
    <w:rsid w:val="002A0E48"/>
    <w:rsid w:val="002A20FE"/>
    <w:rsid w:val="002A3060"/>
    <w:rsid w:val="002A3AA1"/>
    <w:rsid w:val="002A432D"/>
    <w:rsid w:val="002A4606"/>
    <w:rsid w:val="002A477A"/>
    <w:rsid w:val="002A481F"/>
    <w:rsid w:val="002A4978"/>
    <w:rsid w:val="002A5762"/>
    <w:rsid w:val="002A5891"/>
    <w:rsid w:val="002A59A6"/>
    <w:rsid w:val="002A5D9E"/>
    <w:rsid w:val="002A7F6F"/>
    <w:rsid w:val="002A7F78"/>
    <w:rsid w:val="002B0B30"/>
    <w:rsid w:val="002B0EEE"/>
    <w:rsid w:val="002B1860"/>
    <w:rsid w:val="002B1F24"/>
    <w:rsid w:val="002B300A"/>
    <w:rsid w:val="002B32A7"/>
    <w:rsid w:val="002B3511"/>
    <w:rsid w:val="002B413A"/>
    <w:rsid w:val="002B517C"/>
    <w:rsid w:val="002B7A85"/>
    <w:rsid w:val="002C0399"/>
    <w:rsid w:val="002C2311"/>
    <w:rsid w:val="002C2D7A"/>
    <w:rsid w:val="002C30BF"/>
    <w:rsid w:val="002C3CE4"/>
    <w:rsid w:val="002C3E06"/>
    <w:rsid w:val="002C439B"/>
    <w:rsid w:val="002C61E9"/>
    <w:rsid w:val="002C622D"/>
    <w:rsid w:val="002C6604"/>
    <w:rsid w:val="002C672C"/>
    <w:rsid w:val="002C7CCD"/>
    <w:rsid w:val="002D0ADA"/>
    <w:rsid w:val="002D17CE"/>
    <w:rsid w:val="002D1A36"/>
    <w:rsid w:val="002D2F84"/>
    <w:rsid w:val="002D3C4E"/>
    <w:rsid w:val="002D3E34"/>
    <w:rsid w:val="002D5434"/>
    <w:rsid w:val="002D6F67"/>
    <w:rsid w:val="002E0B7F"/>
    <w:rsid w:val="002E1F07"/>
    <w:rsid w:val="002E278B"/>
    <w:rsid w:val="002E2B9E"/>
    <w:rsid w:val="002E30CA"/>
    <w:rsid w:val="002E3B78"/>
    <w:rsid w:val="002E59AA"/>
    <w:rsid w:val="002E66D0"/>
    <w:rsid w:val="002E7F8D"/>
    <w:rsid w:val="002F1FE0"/>
    <w:rsid w:val="002F31F2"/>
    <w:rsid w:val="002F367B"/>
    <w:rsid w:val="002F3E25"/>
    <w:rsid w:val="002F4082"/>
    <w:rsid w:val="002F44DB"/>
    <w:rsid w:val="002F59B3"/>
    <w:rsid w:val="002F5F7F"/>
    <w:rsid w:val="002F6562"/>
    <w:rsid w:val="002F72F9"/>
    <w:rsid w:val="002F7E23"/>
    <w:rsid w:val="003005F8"/>
    <w:rsid w:val="003016D2"/>
    <w:rsid w:val="0030199A"/>
    <w:rsid w:val="00302634"/>
    <w:rsid w:val="00302BD8"/>
    <w:rsid w:val="00306C95"/>
    <w:rsid w:val="0030725B"/>
    <w:rsid w:val="00307CB2"/>
    <w:rsid w:val="00307F38"/>
    <w:rsid w:val="00310780"/>
    <w:rsid w:val="00310CCB"/>
    <w:rsid w:val="003139C9"/>
    <w:rsid w:val="00313A02"/>
    <w:rsid w:val="00314207"/>
    <w:rsid w:val="00314B94"/>
    <w:rsid w:val="003158C7"/>
    <w:rsid w:val="0031611A"/>
    <w:rsid w:val="003169D7"/>
    <w:rsid w:val="0031793E"/>
    <w:rsid w:val="00320F74"/>
    <w:rsid w:val="00321340"/>
    <w:rsid w:val="00321C35"/>
    <w:rsid w:val="00322297"/>
    <w:rsid w:val="003226D2"/>
    <w:rsid w:val="00322FBC"/>
    <w:rsid w:val="003240A6"/>
    <w:rsid w:val="00324218"/>
    <w:rsid w:val="00324860"/>
    <w:rsid w:val="00324A2B"/>
    <w:rsid w:val="00324EB2"/>
    <w:rsid w:val="00325025"/>
    <w:rsid w:val="0032571D"/>
    <w:rsid w:val="00325CC1"/>
    <w:rsid w:val="0032672E"/>
    <w:rsid w:val="00326A89"/>
    <w:rsid w:val="00326C97"/>
    <w:rsid w:val="00330257"/>
    <w:rsid w:val="00331590"/>
    <w:rsid w:val="00332360"/>
    <w:rsid w:val="003337A5"/>
    <w:rsid w:val="003341F8"/>
    <w:rsid w:val="003344BB"/>
    <w:rsid w:val="00334FA8"/>
    <w:rsid w:val="003358C8"/>
    <w:rsid w:val="00337D02"/>
    <w:rsid w:val="003400E4"/>
    <w:rsid w:val="003423F6"/>
    <w:rsid w:val="00342C3F"/>
    <w:rsid w:val="00342FFC"/>
    <w:rsid w:val="003443E6"/>
    <w:rsid w:val="0034513F"/>
    <w:rsid w:val="00345869"/>
    <w:rsid w:val="003461D5"/>
    <w:rsid w:val="00346684"/>
    <w:rsid w:val="00347D75"/>
    <w:rsid w:val="0035104F"/>
    <w:rsid w:val="00351FA4"/>
    <w:rsid w:val="003529A6"/>
    <w:rsid w:val="00353652"/>
    <w:rsid w:val="003540F9"/>
    <w:rsid w:val="003546A5"/>
    <w:rsid w:val="00355A8F"/>
    <w:rsid w:val="00356263"/>
    <w:rsid w:val="0035657D"/>
    <w:rsid w:val="00356F01"/>
    <w:rsid w:val="00356F29"/>
    <w:rsid w:val="00360912"/>
    <w:rsid w:val="00360BBD"/>
    <w:rsid w:val="00360DEA"/>
    <w:rsid w:val="00361497"/>
    <w:rsid w:val="0036169E"/>
    <w:rsid w:val="00361D36"/>
    <w:rsid w:val="003632D3"/>
    <w:rsid w:val="00363760"/>
    <w:rsid w:val="00363EB0"/>
    <w:rsid w:val="00365F1E"/>
    <w:rsid w:val="00366110"/>
    <w:rsid w:val="00367B13"/>
    <w:rsid w:val="00367F60"/>
    <w:rsid w:val="003710A9"/>
    <w:rsid w:val="00371C74"/>
    <w:rsid w:val="003726E0"/>
    <w:rsid w:val="00374386"/>
    <w:rsid w:val="003769DE"/>
    <w:rsid w:val="00376D75"/>
    <w:rsid w:val="0037756A"/>
    <w:rsid w:val="003776D9"/>
    <w:rsid w:val="00377B5C"/>
    <w:rsid w:val="00377ED0"/>
    <w:rsid w:val="00380CCA"/>
    <w:rsid w:val="0038139A"/>
    <w:rsid w:val="00381B42"/>
    <w:rsid w:val="00382443"/>
    <w:rsid w:val="00383A45"/>
    <w:rsid w:val="00384785"/>
    <w:rsid w:val="00384B39"/>
    <w:rsid w:val="00387AF3"/>
    <w:rsid w:val="00390283"/>
    <w:rsid w:val="00391045"/>
    <w:rsid w:val="0039257E"/>
    <w:rsid w:val="003931BE"/>
    <w:rsid w:val="00393D7C"/>
    <w:rsid w:val="0039426B"/>
    <w:rsid w:val="00394309"/>
    <w:rsid w:val="00394724"/>
    <w:rsid w:val="0039496E"/>
    <w:rsid w:val="00395E80"/>
    <w:rsid w:val="00396720"/>
    <w:rsid w:val="00396AFB"/>
    <w:rsid w:val="00397446"/>
    <w:rsid w:val="00397F4D"/>
    <w:rsid w:val="003A015B"/>
    <w:rsid w:val="003A2727"/>
    <w:rsid w:val="003A2CD1"/>
    <w:rsid w:val="003A2DD9"/>
    <w:rsid w:val="003A555F"/>
    <w:rsid w:val="003A5AE4"/>
    <w:rsid w:val="003A7016"/>
    <w:rsid w:val="003A7E82"/>
    <w:rsid w:val="003B087A"/>
    <w:rsid w:val="003B105A"/>
    <w:rsid w:val="003B1477"/>
    <w:rsid w:val="003B16E0"/>
    <w:rsid w:val="003B28EF"/>
    <w:rsid w:val="003B2C21"/>
    <w:rsid w:val="003B4B64"/>
    <w:rsid w:val="003B502A"/>
    <w:rsid w:val="003B5AEE"/>
    <w:rsid w:val="003B5F92"/>
    <w:rsid w:val="003B717C"/>
    <w:rsid w:val="003B7D1A"/>
    <w:rsid w:val="003C0B50"/>
    <w:rsid w:val="003C26EC"/>
    <w:rsid w:val="003C3DCB"/>
    <w:rsid w:val="003C5D6F"/>
    <w:rsid w:val="003C63BA"/>
    <w:rsid w:val="003C6782"/>
    <w:rsid w:val="003C6D8D"/>
    <w:rsid w:val="003D0FE4"/>
    <w:rsid w:val="003D123B"/>
    <w:rsid w:val="003D13F2"/>
    <w:rsid w:val="003D13FF"/>
    <w:rsid w:val="003D1C59"/>
    <w:rsid w:val="003D32C0"/>
    <w:rsid w:val="003D3444"/>
    <w:rsid w:val="003D3BAC"/>
    <w:rsid w:val="003D3FD9"/>
    <w:rsid w:val="003D477E"/>
    <w:rsid w:val="003D49D9"/>
    <w:rsid w:val="003D54B4"/>
    <w:rsid w:val="003D5A23"/>
    <w:rsid w:val="003D5FB6"/>
    <w:rsid w:val="003D65E7"/>
    <w:rsid w:val="003E1D7E"/>
    <w:rsid w:val="003E2A8C"/>
    <w:rsid w:val="003E2CBB"/>
    <w:rsid w:val="003E3ACE"/>
    <w:rsid w:val="003E553B"/>
    <w:rsid w:val="003E5887"/>
    <w:rsid w:val="003E5B3B"/>
    <w:rsid w:val="003E5F36"/>
    <w:rsid w:val="003E6626"/>
    <w:rsid w:val="003E6DF3"/>
    <w:rsid w:val="003E72A0"/>
    <w:rsid w:val="003F0FF1"/>
    <w:rsid w:val="003F121C"/>
    <w:rsid w:val="003F176E"/>
    <w:rsid w:val="003F3684"/>
    <w:rsid w:val="003F467F"/>
    <w:rsid w:val="003F5057"/>
    <w:rsid w:val="003F663E"/>
    <w:rsid w:val="003F6688"/>
    <w:rsid w:val="003F74D8"/>
    <w:rsid w:val="003F7713"/>
    <w:rsid w:val="00400F95"/>
    <w:rsid w:val="004017D0"/>
    <w:rsid w:val="00401C86"/>
    <w:rsid w:val="004026FB"/>
    <w:rsid w:val="0040290A"/>
    <w:rsid w:val="0040291B"/>
    <w:rsid w:val="004061EA"/>
    <w:rsid w:val="00406493"/>
    <w:rsid w:val="00406A1C"/>
    <w:rsid w:val="00410B27"/>
    <w:rsid w:val="004118DD"/>
    <w:rsid w:val="00411B03"/>
    <w:rsid w:val="00411E67"/>
    <w:rsid w:val="00412178"/>
    <w:rsid w:val="00412647"/>
    <w:rsid w:val="00412A48"/>
    <w:rsid w:val="00412E6D"/>
    <w:rsid w:val="00413C6E"/>
    <w:rsid w:val="004143C2"/>
    <w:rsid w:val="0041552F"/>
    <w:rsid w:val="004156D9"/>
    <w:rsid w:val="00416248"/>
    <w:rsid w:val="004171C0"/>
    <w:rsid w:val="00417CB8"/>
    <w:rsid w:val="00420BC6"/>
    <w:rsid w:val="00420C9C"/>
    <w:rsid w:val="004220D5"/>
    <w:rsid w:val="004223FC"/>
    <w:rsid w:val="004230D9"/>
    <w:rsid w:val="00423BD9"/>
    <w:rsid w:val="00423C6D"/>
    <w:rsid w:val="00426585"/>
    <w:rsid w:val="00426C91"/>
    <w:rsid w:val="00427058"/>
    <w:rsid w:val="00427E96"/>
    <w:rsid w:val="00430AF0"/>
    <w:rsid w:val="0043102C"/>
    <w:rsid w:val="00431674"/>
    <w:rsid w:val="004318EF"/>
    <w:rsid w:val="0043286F"/>
    <w:rsid w:val="00432F6C"/>
    <w:rsid w:val="0043300B"/>
    <w:rsid w:val="004343E1"/>
    <w:rsid w:val="004358BE"/>
    <w:rsid w:val="00436B47"/>
    <w:rsid w:val="00436C15"/>
    <w:rsid w:val="004372FE"/>
    <w:rsid w:val="004374F3"/>
    <w:rsid w:val="004376E8"/>
    <w:rsid w:val="00437AB9"/>
    <w:rsid w:val="00440524"/>
    <w:rsid w:val="0044274E"/>
    <w:rsid w:val="00442B91"/>
    <w:rsid w:val="00443378"/>
    <w:rsid w:val="0044453C"/>
    <w:rsid w:val="004447F9"/>
    <w:rsid w:val="00444968"/>
    <w:rsid w:val="00444B4F"/>
    <w:rsid w:val="00444F6F"/>
    <w:rsid w:val="00445863"/>
    <w:rsid w:val="00447277"/>
    <w:rsid w:val="00447F47"/>
    <w:rsid w:val="00450F15"/>
    <w:rsid w:val="00450F76"/>
    <w:rsid w:val="004510ED"/>
    <w:rsid w:val="00451EC4"/>
    <w:rsid w:val="00452A76"/>
    <w:rsid w:val="00452B2A"/>
    <w:rsid w:val="00453DEF"/>
    <w:rsid w:val="0045406B"/>
    <w:rsid w:val="004541F6"/>
    <w:rsid w:val="00454E9A"/>
    <w:rsid w:val="004557F3"/>
    <w:rsid w:val="004558F3"/>
    <w:rsid w:val="00455946"/>
    <w:rsid w:val="00456269"/>
    <w:rsid w:val="004562BD"/>
    <w:rsid w:val="00456A26"/>
    <w:rsid w:val="0045712C"/>
    <w:rsid w:val="00457317"/>
    <w:rsid w:val="00457A3D"/>
    <w:rsid w:val="004603F6"/>
    <w:rsid w:val="00460462"/>
    <w:rsid w:val="00462242"/>
    <w:rsid w:val="00462B76"/>
    <w:rsid w:val="004631E7"/>
    <w:rsid w:val="00463723"/>
    <w:rsid w:val="0046438D"/>
    <w:rsid w:val="004661D0"/>
    <w:rsid w:val="0046662C"/>
    <w:rsid w:val="0046721A"/>
    <w:rsid w:val="004704A8"/>
    <w:rsid w:val="0047136F"/>
    <w:rsid w:val="0047251F"/>
    <w:rsid w:val="00472876"/>
    <w:rsid w:val="0047377E"/>
    <w:rsid w:val="00473E43"/>
    <w:rsid w:val="00474C53"/>
    <w:rsid w:val="00476224"/>
    <w:rsid w:val="00477223"/>
    <w:rsid w:val="004773B3"/>
    <w:rsid w:val="00477580"/>
    <w:rsid w:val="00477750"/>
    <w:rsid w:val="00477A8E"/>
    <w:rsid w:val="00477CBD"/>
    <w:rsid w:val="00480BCC"/>
    <w:rsid w:val="00481CE8"/>
    <w:rsid w:val="00481FA4"/>
    <w:rsid w:val="00484FE5"/>
    <w:rsid w:val="0048557C"/>
    <w:rsid w:val="00485C76"/>
    <w:rsid w:val="00487052"/>
    <w:rsid w:val="004872EF"/>
    <w:rsid w:val="00487A3A"/>
    <w:rsid w:val="0049192C"/>
    <w:rsid w:val="00491A62"/>
    <w:rsid w:val="00491E7F"/>
    <w:rsid w:val="0049296B"/>
    <w:rsid w:val="00492B17"/>
    <w:rsid w:val="004938AF"/>
    <w:rsid w:val="00493AB9"/>
    <w:rsid w:val="00493CAA"/>
    <w:rsid w:val="0049686A"/>
    <w:rsid w:val="00496A04"/>
    <w:rsid w:val="00497FEE"/>
    <w:rsid w:val="004A06B2"/>
    <w:rsid w:val="004A17A8"/>
    <w:rsid w:val="004A1C99"/>
    <w:rsid w:val="004A1CE2"/>
    <w:rsid w:val="004A1D32"/>
    <w:rsid w:val="004A3E9F"/>
    <w:rsid w:val="004A4C30"/>
    <w:rsid w:val="004A51DF"/>
    <w:rsid w:val="004A6EEC"/>
    <w:rsid w:val="004A726E"/>
    <w:rsid w:val="004A765C"/>
    <w:rsid w:val="004A77B2"/>
    <w:rsid w:val="004A7A84"/>
    <w:rsid w:val="004B06FE"/>
    <w:rsid w:val="004B09C4"/>
    <w:rsid w:val="004B2537"/>
    <w:rsid w:val="004B3E90"/>
    <w:rsid w:val="004B4678"/>
    <w:rsid w:val="004B4CD7"/>
    <w:rsid w:val="004B5488"/>
    <w:rsid w:val="004C02D5"/>
    <w:rsid w:val="004C22A4"/>
    <w:rsid w:val="004C3535"/>
    <w:rsid w:val="004C3B20"/>
    <w:rsid w:val="004C557F"/>
    <w:rsid w:val="004C5B93"/>
    <w:rsid w:val="004C5F73"/>
    <w:rsid w:val="004C63D7"/>
    <w:rsid w:val="004C74F5"/>
    <w:rsid w:val="004D05A9"/>
    <w:rsid w:val="004D0617"/>
    <w:rsid w:val="004D0A9E"/>
    <w:rsid w:val="004D0B32"/>
    <w:rsid w:val="004D0E73"/>
    <w:rsid w:val="004D2D82"/>
    <w:rsid w:val="004D35FD"/>
    <w:rsid w:val="004D3B49"/>
    <w:rsid w:val="004D3B58"/>
    <w:rsid w:val="004D41C7"/>
    <w:rsid w:val="004D629B"/>
    <w:rsid w:val="004D6825"/>
    <w:rsid w:val="004D6E2B"/>
    <w:rsid w:val="004D7798"/>
    <w:rsid w:val="004E01B6"/>
    <w:rsid w:val="004E0551"/>
    <w:rsid w:val="004E075D"/>
    <w:rsid w:val="004E183C"/>
    <w:rsid w:val="004E2694"/>
    <w:rsid w:val="004E28A2"/>
    <w:rsid w:val="004E2D43"/>
    <w:rsid w:val="004E35F8"/>
    <w:rsid w:val="004E36B0"/>
    <w:rsid w:val="004E4673"/>
    <w:rsid w:val="004E5314"/>
    <w:rsid w:val="004E575A"/>
    <w:rsid w:val="004E6250"/>
    <w:rsid w:val="004E6321"/>
    <w:rsid w:val="004E6376"/>
    <w:rsid w:val="004E6EAD"/>
    <w:rsid w:val="004E7C4D"/>
    <w:rsid w:val="004F0F8A"/>
    <w:rsid w:val="004F2AB6"/>
    <w:rsid w:val="004F4775"/>
    <w:rsid w:val="004F4915"/>
    <w:rsid w:val="004F4C1C"/>
    <w:rsid w:val="004F4C2E"/>
    <w:rsid w:val="004F5057"/>
    <w:rsid w:val="004F52B9"/>
    <w:rsid w:val="004F535A"/>
    <w:rsid w:val="004F56F7"/>
    <w:rsid w:val="004F60F3"/>
    <w:rsid w:val="004F695A"/>
    <w:rsid w:val="004F76D9"/>
    <w:rsid w:val="005004F5"/>
    <w:rsid w:val="0050058C"/>
    <w:rsid w:val="00501161"/>
    <w:rsid w:val="00501604"/>
    <w:rsid w:val="0050216E"/>
    <w:rsid w:val="005039E4"/>
    <w:rsid w:val="00505709"/>
    <w:rsid w:val="00505E42"/>
    <w:rsid w:val="00506D9D"/>
    <w:rsid w:val="005075F1"/>
    <w:rsid w:val="00507E72"/>
    <w:rsid w:val="005100F1"/>
    <w:rsid w:val="00511CC6"/>
    <w:rsid w:val="00512528"/>
    <w:rsid w:val="00512C5D"/>
    <w:rsid w:val="00513067"/>
    <w:rsid w:val="00513E72"/>
    <w:rsid w:val="005147FA"/>
    <w:rsid w:val="0051653A"/>
    <w:rsid w:val="005169AD"/>
    <w:rsid w:val="00516C24"/>
    <w:rsid w:val="00516FA9"/>
    <w:rsid w:val="0052053A"/>
    <w:rsid w:val="00520563"/>
    <w:rsid w:val="00521EFC"/>
    <w:rsid w:val="00521F0B"/>
    <w:rsid w:val="0052202F"/>
    <w:rsid w:val="00522F4B"/>
    <w:rsid w:val="00523046"/>
    <w:rsid w:val="00523DE0"/>
    <w:rsid w:val="00523EFA"/>
    <w:rsid w:val="005242E4"/>
    <w:rsid w:val="00525496"/>
    <w:rsid w:val="005268E6"/>
    <w:rsid w:val="005273AB"/>
    <w:rsid w:val="00527F03"/>
    <w:rsid w:val="0053119E"/>
    <w:rsid w:val="00535329"/>
    <w:rsid w:val="00535F88"/>
    <w:rsid w:val="00536B7D"/>
    <w:rsid w:val="00536EF4"/>
    <w:rsid w:val="005402DB"/>
    <w:rsid w:val="00540BB7"/>
    <w:rsid w:val="00540F82"/>
    <w:rsid w:val="0054138C"/>
    <w:rsid w:val="00541475"/>
    <w:rsid w:val="00541729"/>
    <w:rsid w:val="0054208A"/>
    <w:rsid w:val="00542869"/>
    <w:rsid w:val="00543A69"/>
    <w:rsid w:val="00546901"/>
    <w:rsid w:val="00547A6B"/>
    <w:rsid w:val="00550045"/>
    <w:rsid w:val="0055164C"/>
    <w:rsid w:val="00552269"/>
    <w:rsid w:val="00553D6D"/>
    <w:rsid w:val="00554A00"/>
    <w:rsid w:val="00554E78"/>
    <w:rsid w:val="00554FFC"/>
    <w:rsid w:val="00555111"/>
    <w:rsid w:val="00555471"/>
    <w:rsid w:val="00555A1D"/>
    <w:rsid w:val="00555B02"/>
    <w:rsid w:val="0055789D"/>
    <w:rsid w:val="0056067A"/>
    <w:rsid w:val="00560B09"/>
    <w:rsid w:val="0056283B"/>
    <w:rsid w:val="00562BBD"/>
    <w:rsid w:val="00562D0C"/>
    <w:rsid w:val="00563813"/>
    <w:rsid w:val="00563DB1"/>
    <w:rsid w:val="005649D8"/>
    <w:rsid w:val="00564A76"/>
    <w:rsid w:val="0056726B"/>
    <w:rsid w:val="005722DB"/>
    <w:rsid w:val="005728DB"/>
    <w:rsid w:val="005736D1"/>
    <w:rsid w:val="00573C95"/>
    <w:rsid w:val="005740EE"/>
    <w:rsid w:val="005760D2"/>
    <w:rsid w:val="00577723"/>
    <w:rsid w:val="0057773D"/>
    <w:rsid w:val="00577FE7"/>
    <w:rsid w:val="0058035B"/>
    <w:rsid w:val="0058075A"/>
    <w:rsid w:val="0058199D"/>
    <w:rsid w:val="00581C0F"/>
    <w:rsid w:val="0058202C"/>
    <w:rsid w:val="00582343"/>
    <w:rsid w:val="005860D7"/>
    <w:rsid w:val="00586E05"/>
    <w:rsid w:val="0059198F"/>
    <w:rsid w:val="00592055"/>
    <w:rsid w:val="00592EEE"/>
    <w:rsid w:val="00594F88"/>
    <w:rsid w:val="005953AC"/>
    <w:rsid w:val="00595869"/>
    <w:rsid w:val="005958E7"/>
    <w:rsid w:val="00596978"/>
    <w:rsid w:val="005973D5"/>
    <w:rsid w:val="00597D06"/>
    <w:rsid w:val="005A07CB"/>
    <w:rsid w:val="005A0BE1"/>
    <w:rsid w:val="005A0CAE"/>
    <w:rsid w:val="005A1081"/>
    <w:rsid w:val="005A1590"/>
    <w:rsid w:val="005A2953"/>
    <w:rsid w:val="005A3222"/>
    <w:rsid w:val="005A3DD2"/>
    <w:rsid w:val="005A3DF1"/>
    <w:rsid w:val="005A53DB"/>
    <w:rsid w:val="005A5E3A"/>
    <w:rsid w:val="005A61B5"/>
    <w:rsid w:val="005A64E8"/>
    <w:rsid w:val="005A7268"/>
    <w:rsid w:val="005A7E1C"/>
    <w:rsid w:val="005B1728"/>
    <w:rsid w:val="005B1E71"/>
    <w:rsid w:val="005B28F9"/>
    <w:rsid w:val="005B2A93"/>
    <w:rsid w:val="005B3530"/>
    <w:rsid w:val="005B5FFD"/>
    <w:rsid w:val="005B6D97"/>
    <w:rsid w:val="005B6FCD"/>
    <w:rsid w:val="005C0039"/>
    <w:rsid w:val="005C0672"/>
    <w:rsid w:val="005C09D3"/>
    <w:rsid w:val="005C0B62"/>
    <w:rsid w:val="005C1ACC"/>
    <w:rsid w:val="005C204F"/>
    <w:rsid w:val="005C212E"/>
    <w:rsid w:val="005C3BAF"/>
    <w:rsid w:val="005C495D"/>
    <w:rsid w:val="005C5726"/>
    <w:rsid w:val="005C600A"/>
    <w:rsid w:val="005C6DFA"/>
    <w:rsid w:val="005C7230"/>
    <w:rsid w:val="005C7299"/>
    <w:rsid w:val="005C7381"/>
    <w:rsid w:val="005D1AA0"/>
    <w:rsid w:val="005D1B1F"/>
    <w:rsid w:val="005D2018"/>
    <w:rsid w:val="005D2539"/>
    <w:rsid w:val="005D2722"/>
    <w:rsid w:val="005D2A71"/>
    <w:rsid w:val="005D6037"/>
    <w:rsid w:val="005D7A9E"/>
    <w:rsid w:val="005D7E8A"/>
    <w:rsid w:val="005E29F0"/>
    <w:rsid w:val="005E325A"/>
    <w:rsid w:val="005E32A8"/>
    <w:rsid w:val="005E3689"/>
    <w:rsid w:val="005E3EE5"/>
    <w:rsid w:val="005E62A9"/>
    <w:rsid w:val="005E64B9"/>
    <w:rsid w:val="005E665E"/>
    <w:rsid w:val="005E6A53"/>
    <w:rsid w:val="005E7412"/>
    <w:rsid w:val="005F0AE4"/>
    <w:rsid w:val="005F3122"/>
    <w:rsid w:val="005F40C8"/>
    <w:rsid w:val="005F4BBD"/>
    <w:rsid w:val="005F562F"/>
    <w:rsid w:val="005F56B1"/>
    <w:rsid w:val="005F60A2"/>
    <w:rsid w:val="005F72B1"/>
    <w:rsid w:val="005F7E0E"/>
    <w:rsid w:val="00600666"/>
    <w:rsid w:val="00600743"/>
    <w:rsid w:val="006009E1"/>
    <w:rsid w:val="00600A34"/>
    <w:rsid w:val="00601A88"/>
    <w:rsid w:val="0060237E"/>
    <w:rsid w:val="00602EDB"/>
    <w:rsid w:val="00603094"/>
    <w:rsid w:val="00604300"/>
    <w:rsid w:val="00604BD4"/>
    <w:rsid w:val="00605323"/>
    <w:rsid w:val="006054E3"/>
    <w:rsid w:val="00605885"/>
    <w:rsid w:val="0060743B"/>
    <w:rsid w:val="00607A6D"/>
    <w:rsid w:val="006100FC"/>
    <w:rsid w:val="00610A70"/>
    <w:rsid w:val="0061101A"/>
    <w:rsid w:val="00611606"/>
    <w:rsid w:val="006122F9"/>
    <w:rsid w:val="0061253C"/>
    <w:rsid w:val="0061274C"/>
    <w:rsid w:val="0061296F"/>
    <w:rsid w:val="00613125"/>
    <w:rsid w:val="00613392"/>
    <w:rsid w:val="006136B7"/>
    <w:rsid w:val="006138AD"/>
    <w:rsid w:val="006145AE"/>
    <w:rsid w:val="00615D70"/>
    <w:rsid w:val="00616FC8"/>
    <w:rsid w:val="006173E1"/>
    <w:rsid w:val="00620512"/>
    <w:rsid w:val="0062184A"/>
    <w:rsid w:val="006218B8"/>
    <w:rsid w:val="006240C6"/>
    <w:rsid w:val="00624ADA"/>
    <w:rsid w:val="00624C0E"/>
    <w:rsid w:val="0062510C"/>
    <w:rsid w:val="006255CA"/>
    <w:rsid w:val="00625985"/>
    <w:rsid w:val="00626561"/>
    <w:rsid w:val="00626DE8"/>
    <w:rsid w:val="00627323"/>
    <w:rsid w:val="006279DD"/>
    <w:rsid w:val="00627C30"/>
    <w:rsid w:val="00627FDD"/>
    <w:rsid w:val="0063017E"/>
    <w:rsid w:val="006303AC"/>
    <w:rsid w:val="00631405"/>
    <w:rsid w:val="00631563"/>
    <w:rsid w:val="00631A4A"/>
    <w:rsid w:val="00633634"/>
    <w:rsid w:val="00634C48"/>
    <w:rsid w:val="00635B75"/>
    <w:rsid w:val="0063641C"/>
    <w:rsid w:val="00636597"/>
    <w:rsid w:val="00636689"/>
    <w:rsid w:val="00636A2F"/>
    <w:rsid w:val="0063717B"/>
    <w:rsid w:val="006372AC"/>
    <w:rsid w:val="00640E12"/>
    <w:rsid w:val="00641602"/>
    <w:rsid w:val="006423FA"/>
    <w:rsid w:val="006431EA"/>
    <w:rsid w:val="00643530"/>
    <w:rsid w:val="00645DC4"/>
    <w:rsid w:val="00646415"/>
    <w:rsid w:val="00646AC3"/>
    <w:rsid w:val="00646FAE"/>
    <w:rsid w:val="00646FF1"/>
    <w:rsid w:val="00647AB2"/>
    <w:rsid w:val="006504D9"/>
    <w:rsid w:val="00651351"/>
    <w:rsid w:val="006519D6"/>
    <w:rsid w:val="006532C2"/>
    <w:rsid w:val="0065381D"/>
    <w:rsid w:val="00654D2D"/>
    <w:rsid w:val="0065589E"/>
    <w:rsid w:val="006572FA"/>
    <w:rsid w:val="00657567"/>
    <w:rsid w:val="00657C9B"/>
    <w:rsid w:val="0066012C"/>
    <w:rsid w:val="00661420"/>
    <w:rsid w:val="006617AA"/>
    <w:rsid w:val="0066184C"/>
    <w:rsid w:val="006642ED"/>
    <w:rsid w:val="00664D0A"/>
    <w:rsid w:val="00665A59"/>
    <w:rsid w:val="0066647C"/>
    <w:rsid w:val="006667D9"/>
    <w:rsid w:val="0066762A"/>
    <w:rsid w:val="00667A4B"/>
    <w:rsid w:val="00671282"/>
    <w:rsid w:val="00675B34"/>
    <w:rsid w:val="006761C7"/>
    <w:rsid w:val="006770E8"/>
    <w:rsid w:val="00677184"/>
    <w:rsid w:val="00677405"/>
    <w:rsid w:val="00677650"/>
    <w:rsid w:val="00677BA6"/>
    <w:rsid w:val="00680D5C"/>
    <w:rsid w:val="00682274"/>
    <w:rsid w:val="006825FC"/>
    <w:rsid w:val="0068457E"/>
    <w:rsid w:val="006848A6"/>
    <w:rsid w:val="0068618D"/>
    <w:rsid w:val="0068694C"/>
    <w:rsid w:val="00686E2D"/>
    <w:rsid w:val="00692FEB"/>
    <w:rsid w:val="0069302C"/>
    <w:rsid w:val="00693665"/>
    <w:rsid w:val="00693B76"/>
    <w:rsid w:val="00693B8C"/>
    <w:rsid w:val="00694E9A"/>
    <w:rsid w:val="00696691"/>
    <w:rsid w:val="00697F29"/>
    <w:rsid w:val="006A037E"/>
    <w:rsid w:val="006A1421"/>
    <w:rsid w:val="006A16C0"/>
    <w:rsid w:val="006A2465"/>
    <w:rsid w:val="006A25E1"/>
    <w:rsid w:val="006A6319"/>
    <w:rsid w:val="006A7171"/>
    <w:rsid w:val="006A7547"/>
    <w:rsid w:val="006A7F9D"/>
    <w:rsid w:val="006B061D"/>
    <w:rsid w:val="006B282D"/>
    <w:rsid w:val="006B2A03"/>
    <w:rsid w:val="006B717E"/>
    <w:rsid w:val="006B7932"/>
    <w:rsid w:val="006C0971"/>
    <w:rsid w:val="006C1A18"/>
    <w:rsid w:val="006C204F"/>
    <w:rsid w:val="006C2904"/>
    <w:rsid w:val="006C2F35"/>
    <w:rsid w:val="006C3CCC"/>
    <w:rsid w:val="006C4AA3"/>
    <w:rsid w:val="006C4F41"/>
    <w:rsid w:val="006C51D3"/>
    <w:rsid w:val="006C73C7"/>
    <w:rsid w:val="006C7D2F"/>
    <w:rsid w:val="006D10E4"/>
    <w:rsid w:val="006D24DE"/>
    <w:rsid w:val="006D3550"/>
    <w:rsid w:val="006D4CF0"/>
    <w:rsid w:val="006D5429"/>
    <w:rsid w:val="006D5AEA"/>
    <w:rsid w:val="006D5D1E"/>
    <w:rsid w:val="006D5DF4"/>
    <w:rsid w:val="006D69D4"/>
    <w:rsid w:val="006D759C"/>
    <w:rsid w:val="006D7AF3"/>
    <w:rsid w:val="006D7CCD"/>
    <w:rsid w:val="006D7E34"/>
    <w:rsid w:val="006E1538"/>
    <w:rsid w:val="006E1641"/>
    <w:rsid w:val="006E2695"/>
    <w:rsid w:val="006E2EBC"/>
    <w:rsid w:val="006E4637"/>
    <w:rsid w:val="006E497E"/>
    <w:rsid w:val="006E53AE"/>
    <w:rsid w:val="006E5B8C"/>
    <w:rsid w:val="006E5E20"/>
    <w:rsid w:val="006E6025"/>
    <w:rsid w:val="006E613F"/>
    <w:rsid w:val="006E6795"/>
    <w:rsid w:val="006E6D80"/>
    <w:rsid w:val="006F0C48"/>
    <w:rsid w:val="006F5A91"/>
    <w:rsid w:val="006F649A"/>
    <w:rsid w:val="006F6706"/>
    <w:rsid w:val="006F6FBE"/>
    <w:rsid w:val="00700AEE"/>
    <w:rsid w:val="00703B55"/>
    <w:rsid w:val="00704D36"/>
    <w:rsid w:val="007051D1"/>
    <w:rsid w:val="007060AF"/>
    <w:rsid w:val="007060E9"/>
    <w:rsid w:val="00706FAD"/>
    <w:rsid w:val="00707EF6"/>
    <w:rsid w:val="0071002D"/>
    <w:rsid w:val="0071092B"/>
    <w:rsid w:val="007112BA"/>
    <w:rsid w:val="0071170D"/>
    <w:rsid w:val="0071193A"/>
    <w:rsid w:val="007122B5"/>
    <w:rsid w:val="0071269F"/>
    <w:rsid w:val="00713469"/>
    <w:rsid w:val="0071385C"/>
    <w:rsid w:val="0071462D"/>
    <w:rsid w:val="007150DC"/>
    <w:rsid w:val="007155E4"/>
    <w:rsid w:val="00715960"/>
    <w:rsid w:val="00715E82"/>
    <w:rsid w:val="0071734A"/>
    <w:rsid w:val="0071746B"/>
    <w:rsid w:val="00720561"/>
    <w:rsid w:val="00720645"/>
    <w:rsid w:val="0072068C"/>
    <w:rsid w:val="0072238A"/>
    <w:rsid w:val="00724BE9"/>
    <w:rsid w:val="00726276"/>
    <w:rsid w:val="00731D0A"/>
    <w:rsid w:val="007320D0"/>
    <w:rsid w:val="00732724"/>
    <w:rsid w:val="007328BC"/>
    <w:rsid w:val="00732E14"/>
    <w:rsid w:val="007334CB"/>
    <w:rsid w:val="00733D29"/>
    <w:rsid w:val="007341A0"/>
    <w:rsid w:val="0073424A"/>
    <w:rsid w:val="00734E2B"/>
    <w:rsid w:val="00735765"/>
    <w:rsid w:val="00736763"/>
    <w:rsid w:val="0073683B"/>
    <w:rsid w:val="00736C8F"/>
    <w:rsid w:val="00740B69"/>
    <w:rsid w:val="00741D2B"/>
    <w:rsid w:val="0074267C"/>
    <w:rsid w:val="0074348F"/>
    <w:rsid w:val="0074377A"/>
    <w:rsid w:val="007447A3"/>
    <w:rsid w:val="0074539A"/>
    <w:rsid w:val="0074563E"/>
    <w:rsid w:val="0074623D"/>
    <w:rsid w:val="00747141"/>
    <w:rsid w:val="0074791E"/>
    <w:rsid w:val="0074796D"/>
    <w:rsid w:val="00750887"/>
    <w:rsid w:val="00751676"/>
    <w:rsid w:val="007536DD"/>
    <w:rsid w:val="007542D2"/>
    <w:rsid w:val="00756069"/>
    <w:rsid w:val="00756E5C"/>
    <w:rsid w:val="0075719F"/>
    <w:rsid w:val="007574FE"/>
    <w:rsid w:val="0076024E"/>
    <w:rsid w:val="007613EF"/>
    <w:rsid w:val="00762AFD"/>
    <w:rsid w:val="0076338D"/>
    <w:rsid w:val="00764EAB"/>
    <w:rsid w:val="00765540"/>
    <w:rsid w:val="00765CE4"/>
    <w:rsid w:val="0076685C"/>
    <w:rsid w:val="00767A2D"/>
    <w:rsid w:val="007700F0"/>
    <w:rsid w:val="00770EAE"/>
    <w:rsid w:val="00770EDE"/>
    <w:rsid w:val="00771944"/>
    <w:rsid w:val="0077306E"/>
    <w:rsid w:val="00773234"/>
    <w:rsid w:val="00773FDC"/>
    <w:rsid w:val="007747EA"/>
    <w:rsid w:val="00775071"/>
    <w:rsid w:val="00776607"/>
    <w:rsid w:val="00776717"/>
    <w:rsid w:val="0078062D"/>
    <w:rsid w:val="0078199C"/>
    <w:rsid w:val="00781F66"/>
    <w:rsid w:val="00782190"/>
    <w:rsid w:val="00783597"/>
    <w:rsid w:val="007836DD"/>
    <w:rsid w:val="00783959"/>
    <w:rsid w:val="00784E3A"/>
    <w:rsid w:val="00785B89"/>
    <w:rsid w:val="00786178"/>
    <w:rsid w:val="00786235"/>
    <w:rsid w:val="00786805"/>
    <w:rsid w:val="00786B4E"/>
    <w:rsid w:val="00787026"/>
    <w:rsid w:val="00787510"/>
    <w:rsid w:val="00787526"/>
    <w:rsid w:val="00787980"/>
    <w:rsid w:val="00787E35"/>
    <w:rsid w:val="00787FB6"/>
    <w:rsid w:val="00790395"/>
    <w:rsid w:val="0079243A"/>
    <w:rsid w:val="00792672"/>
    <w:rsid w:val="00792F58"/>
    <w:rsid w:val="00793017"/>
    <w:rsid w:val="0079579B"/>
    <w:rsid w:val="007A1AAA"/>
    <w:rsid w:val="007A31F3"/>
    <w:rsid w:val="007A3BA9"/>
    <w:rsid w:val="007A3BC8"/>
    <w:rsid w:val="007A3E1A"/>
    <w:rsid w:val="007A44ED"/>
    <w:rsid w:val="007A4641"/>
    <w:rsid w:val="007A4F54"/>
    <w:rsid w:val="007A5344"/>
    <w:rsid w:val="007A5436"/>
    <w:rsid w:val="007A56F2"/>
    <w:rsid w:val="007A64CA"/>
    <w:rsid w:val="007A66D1"/>
    <w:rsid w:val="007B0060"/>
    <w:rsid w:val="007B0168"/>
    <w:rsid w:val="007B4473"/>
    <w:rsid w:val="007B498F"/>
    <w:rsid w:val="007B5001"/>
    <w:rsid w:val="007B52AF"/>
    <w:rsid w:val="007B53F0"/>
    <w:rsid w:val="007B5508"/>
    <w:rsid w:val="007B56E4"/>
    <w:rsid w:val="007B58E9"/>
    <w:rsid w:val="007B7D39"/>
    <w:rsid w:val="007B7F64"/>
    <w:rsid w:val="007C0239"/>
    <w:rsid w:val="007C1C83"/>
    <w:rsid w:val="007C1EAC"/>
    <w:rsid w:val="007C20F9"/>
    <w:rsid w:val="007C21EB"/>
    <w:rsid w:val="007C2712"/>
    <w:rsid w:val="007C27C4"/>
    <w:rsid w:val="007C2BA1"/>
    <w:rsid w:val="007C2BFA"/>
    <w:rsid w:val="007C2CE3"/>
    <w:rsid w:val="007C3FA5"/>
    <w:rsid w:val="007C59CF"/>
    <w:rsid w:val="007C60E6"/>
    <w:rsid w:val="007C60EE"/>
    <w:rsid w:val="007C76FA"/>
    <w:rsid w:val="007D0717"/>
    <w:rsid w:val="007D0C19"/>
    <w:rsid w:val="007D1A5F"/>
    <w:rsid w:val="007D2D02"/>
    <w:rsid w:val="007D32F3"/>
    <w:rsid w:val="007D3C61"/>
    <w:rsid w:val="007D412E"/>
    <w:rsid w:val="007D49DE"/>
    <w:rsid w:val="007D4F7D"/>
    <w:rsid w:val="007D4FFC"/>
    <w:rsid w:val="007D51BE"/>
    <w:rsid w:val="007D5E40"/>
    <w:rsid w:val="007D6FE9"/>
    <w:rsid w:val="007E030D"/>
    <w:rsid w:val="007E04A1"/>
    <w:rsid w:val="007E09FB"/>
    <w:rsid w:val="007E3398"/>
    <w:rsid w:val="007E3685"/>
    <w:rsid w:val="007E383A"/>
    <w:rsid w:val="007E39E1"/>
    <w:rsid w:val="007E3D9D"/>
    <w:rsid w:val="007E485F"/>
    <w:rsid w:val="007E5CFC"/>
    <w:rsid w:val="007E65AA"/>
    <w:rsid w:val="007E714F"/>
    <w:rsid w:val="007E7A00"/>
    <w:rsid w:val="007F1574"/>
    <w:rsid w:val="007F1A39"/>
    <w:rsid w:val="007F1CEB"/>
    <w:rsid w:val="007F2DFA"/>
    <w:rsid w:val="007F3872"/>
    <w:rsid w:val="007F3DC0"/>
    <w:rsid w:val="007F5CA8"/>
    <w:rsid w:val="007F71FE"/>
    <w:rsid w:val="007F7747"/>
    <w:rsid w:val="007F7770"/>
    <w:rsid w:val="00800FF4"/>
    <w:rsid w:val="00801084"/>
    <w:rsid w:val="0080321B"/>
    <w:rsid w:val="00804080"/>
    <w:rsid w:val="00804081"/>
    <w:rsid w:val="008041C9"/>
    <w:rsid w:val="0080423A"/>
    <w:rsid w:val="008046AC"/>
    <w:rsid w:val="00804F91"/>
    <w:rsid w:val="008059D9"/>
    <w:rsid w:val="00805C52"/>
    <w:rsid w:val="00805D52"/>
    <w:rsid w:val="00806787"/>
    <w:rsid w:val="00807336"/>
    <w:rsid w:val="00807701"/>
    <w:rsid w:val="0081033E"/>
    <w:rsid w:val="00810C18"/>
    <w:rsid w:val="00813049"/>
    <w:rsid w:val="0081399A"/>
    <w:rsid w:val="00813A71"/>
    <w:rsid w:val="00813D1A"/>
    <w:rsid w:val="008149FC"/>
    <w:rsid w:val="0081594C"/>
    <w:rsid w:val="00815A5F"/>
    <w:rsid w:val="00817928"/>
    <w:rsid w:val="00817BF9"/>
    <w:rsid w:val="00817E7B"/>
    <w:rsid w:val="00822265"/>
    <w:rsid w:val="00822870"/>
    <w:rsid w:val="008233CD"/>
    <w:rsid w:val="00823795"/>
    <w:rsid w:val="00823DCE"/>
    <w:rsid w:val="00824620"/>
    <w:rsid w:val="008246B5"/>
    <w:rsid w:val="0082506D"/>
    <w:rsid w:val="008261BF"/>
    <w:rsid w:val="00826DC5"/>
    <w:rsid w:val="008301C8"/>
    <w:rsid w:val="00830E7B"/>
    <w:rsid w:val="00830FC5"/>
    <w:rsid w:val="00832255"/>
    <w:rsid w:val="008322CD"/>
    <w:rsid w:val="0083240C"/>
    <w:rsid w:val="00832B5D"/>
    <w:rsid w:val="00832E58"/>
    <w:rsid w:val="00832F72"/>
    <w:rsid w:val="00833825"/>
    <w:rsid w:val="00833F3B"/>
    <w:rsid w:val="008425D9"/>
    <w:rsid w:val="0084267D"/>
    <w:rsid w:val="00842E5E"/>
    <w:rsid w:val="0084378D"/>
    <w:rsid w:val="00845297"/>
    <w:rsid w:val="00847862"/>
    <w:rsid w:val="0085003B"/>
    <w:rsid w:val="0085064C"/>
    <w:rsid w:val="00850FEB"/>
    <w:rsid w:val="00851604"/>
    <w:rsid w:val="00852155"/>
    <w:rsid w:val="00853D01"/>
    <w:rsid w:val="00854544"/>
    <w:rsid w:val="00854CF4"/>
    <w:rsid w:val="0085608B"/>
    <w:rsid w:val="00857227"/>
    <w:rsid w:val="00857642"/>
    <w:rsid w:val="0086013C"/>
    <w:rsid w:val="0086059F"/>
    <w:rsid w:val="008640A2"/>
    <w:rsid w:val="0086580A"/>
    <w:rsid w:val="008669E0"/>
    <w:rsid w:val="00866D43"/>
    <w:rsid w:val="0086709C"/>
    <w:rsid w:val="0087076A"/>
    <w:rsid w:val="00871283"/>
    <w:rsid w:val="00871A44"/>
    <w:rsid w:val="00871FCC"/>
    <w:rsid w:val="00872363"/>
    <w:rsid w:val="008729E8"/>
    <w:rsid w:val="00873D4D"/>
    <w:rsid w:val="008751DA"/>
    <w:rsid w:val="0087612E"/>
    <w:rsid w:val="008766D4"/>
    <w:rsid w:val="00880625"/>
    <w:rsid w:val="00880688"/>
    <w:rsid w:val="008815CD"/>
    <w:rsid w:val="008817BB"/>
    <w:rsid w:val="00882EEB"/>
    <w:rsid w:val="00882EF7"/>
    <w:rsid w:val="00883BD6"/>
    <w:rsid w:val="00885F02"/>
    <w:rsid w:val="00886C6F"/>
    <w:rsid w:val="00890A55"/>
    <w:rsid w:val="00890E65"/>
    <w:rsid w:val="008910D0"/>
    <w:rsid w:val="00891925"/>
    <w:rsid w:val="0089238A"/>
    <w:rsid w:val="008934EC"/>
    <w:rsid w:val="00893D3A"/>
    <w:rsid w:val="00896444"/>
    <w:rsid w:val="008976E6"/>
    <w:rsid w:val="008A0C39"/>
    <w:rsid w:val="008A11B1"/>
    <w:rsid w:val="008A237F"/>
    <w:rsid w:val="008A26A5"/>
    <w:rsid w:val="008A353F"/>
    <w:rsid w:val="008A427C"/>
    <w:rsid w:val="008A437F"/>
    <w:rsid w:val="008A454B"/>
    <w:rsid w:val="008A52C5"/>
    <w:rsid w:val="008A6298"/>
    <w:rsid w:val="008B044D"/>
    <w:rsid w:val="008B0E50"/>
    <w:rsid w:val="008B1BBC"/>
    <w:rsid w:val="008B1E10"/>
    <w:rsid w:val="008B3CC5"/>
    <w:rsid w:val="008B4876"/>
    <w:rsid w:val="008B5064"/>
    <w:rsid w:val="008B5687"/>
    <w:rsid w:val="008B58FB"/>
    <w:rsid w:val="008B5E92"/>
    <w:rsid w:val="008B6FA0"/>
    <w:rsid w:val="008B78C9"/>
    <w:rsid w:val="008C1B0F"/>
    <w:rsid w:val="008C1CE0"/>
    <w:rsid w:val="008C2398"/>
    <w:rsid w:val="008C3990"/>
    <w:rsid w:val="008C4433"/>
    <w:rsid w:val="008C4A1B"/>
    <w:rsid w:val="008C63D5"/>
    <w:rsid w:val="008C6FFA"/>
    <w:rsid w:val="008C71A3"/>
    <w:rsid w:val="008C7CEB"/>
    <w:rsid w:val="008D1476"/>
    <w:rsid w:val="008D3054"/>
    <w:rsid w:val="008D36E8"/>
    <w:rsid w:val="008D3BA8"/>
    <w:rsid w:val="008D40BE"/>
    <w:rsid w:val="008D57AF"/>
    <w:rsid w:val="008D5E0D"/>
    <w:rsid w:val="008D62AF"/>
    <w:rsid w:val="008D6A3C"/>
    <w:rsid w:val="008D704B"/>
    <w:rsid w:val="008E06E2"/>
    <w:rsid w:val="008E0ACA"/>
    <w:rsid w:val="008E2159"/>
    <w:rsid w:val="008E303B"/>
    <w:rsid w:val="008E3C86"/>
    <w:rsid w:val="008E41D4"/>
    <w:rsid w:val="008E4974"/>
    <w:rsid w:val="008E4A35"/>
    <w:rsid w:val="008E4CE2"/>
    <w:rsid w:val="008E568E"/>
    <w:rsid w:val="008E57C3"/>
    <w:rsid w:val="008E5CE1"/>
    <w:rsid w:val="008E64D3"/>
    <w:rsid w:val="008E6EA1"/>
    <w:rsid w:val="008E6EC9"/>
    <w:rsid w:val="008F1978"/>
    <w:rsid w:val="008F275B"/>
    <w:rsid w:val="008F4B34"/>
    <w:rsid w:val="008F51FA"/>
    <w:rsid w:val="008F5CED"/>
    <w:rsid w:val="008F7CDC"/>
    <w:rsid w:val="0090005F"/>
    <w:rsid w:val="00900AFC"/>
    <w:rsid w:val="00901588"/>
    <w:rsid w:val="00901C08"/>
    <w:rsid w:val="00901C33"/>
    <w:rsid w:val="0090236C"/>
    <w:rsid w:val="0090273E"/>
    <w:rsid w:val="00902A91"/>
    <w:rsid w:val="00903E8B"/>
    <w:rsid w:val="009041A3"/>
    <w:rsid w:val="00904911"/>
    <w:rsid w:val="0090615E"/>
    <w:rsid w:val="009061C6"/>
    <w:rsid w:val="0091027B"/>
    <w:rsid w:val="009106BC"/>
    <w:rsid w:val="00910872"/>
    <w:rsid w:val="00911768"/>
    <w:rsid w:val="009120C8"/>
    <w:rsid w:val="0091215D"/>
    <w:rsid w:val="00912AF8"/>
    <w:rsid w:val="00912B6B"/>
    <w:rsid w:val="00912B8D"/>
    <w:rsid w:val="009130C4"/>
    <w:rsid w:val="00914279"/>
    <w:rsid w:val="009156F0"/>
    <w:rsid w:val="00915812"/>
    <w:rsid w:val="00915D9A"/>
    <w:rsid w:val="009162B3"/>
    <w:rsid w:val="0091650A"/>
    <w:rsid w:val="009167B9"/>
    <w:rsid w:val="0092093E"/>
    <w:rsid w:val="00920A56"/>
    <w:rsid w:val="00920EC8"/>
    <w:rsid w:val="00921747"/>
    <w:rsid w:val="0092251C"/>
    <w:rsid w:val="0092340A"/>
    <w:rsid w:val="00925975"/>
    <w:rsid w:val="00925E06"/>
    <w:rsid w:val="00926374"/>
    <w:rsid w:val="00926951"/>
    <w:rsid w:val="0092711E"/>
    <w:rsid w:val="00927BC3"/>
    <w:rsid w:val="009300CE"/>
    <w:rsid w:val="00930823"/>
    <w:rsid w:val="00930AE0"/>
    <w:rsid w:val="00932780"/>
    <w:rsid w:val="00932B2C"/>
    <w:rsid w:val="00932D2B"/>
    <w:rsid w:val="00932FBE"/>
    <w:rsid w:val="0093321D"/>
    <w:rsid w:val="00933675"/>
    <w:rsid w:val="00934196"/>
    <w:rsid w:val="00935081"/>
    <w:rsid w:val="00935BFA"/>
    <w:rsid w:val="00936884"/>
    <w:rsid w:val="00936954"/>
    <w:rsid w:val="00940E57"/>
    <w:rsid w:val="00941025"/>
    <w:rsid w:val="00941586"/>
    <w:rsid w:val="00941BA5"/>
    <w:rsid w:val="009420B3"/>
    <w:rsid w:val="0094256E"/>
    <w:rsid w:val="00942EE5"/>
    <w:rsid w:val="00943B1A"/>
    <w:rsid w:val="00943E48"/>
    <w:rsid w:val="0094528C"/>
    <w:rsid w:val="0094568B"/>
    <w:rsid w:val="0094745B"/>
    <w:rsid w:val="00951180"/>
    <w:rsid w:val="00951205"/>
    <w:rsid w:val="00951211"/>
    <w:rsid w:val="009514FE"/>
    <w:rsid w:val="009522FD"/>
    <w:rsid w:val="00952317"/>
    <w:rsid w:val="0095245B"/>
    <w:rsid w:val="00952AD7"/>
    <w:rsid w:val="00952EE5"/>
    <w:rsid w:val="00953474"/>
    <w:rsid w:val="00954792"/>
    <w:rsid w:val="00954940"/>
    <w:rsid w:val="00955796"/>
    <w:rsid w:val="00955D95"/>
    <w:rsid w:val="00957A0A"/>
    <w:rsid w:val="00957BBD"/>
    <w:rsid w:val="00957C49"/>
    <w:rsid w:val="00957C84"/>
    <w:rsid w:val="009607F3"/>
    <w:rsid w:val="0096235C"/>
    <w:rsid w:val="0096270D"/>
    <w:rsid w:val="009635C3"/>
    <w:rsid w:val="0096549E"/>
    <w:rsid w:val="009677E2"/>
    <w:rsid w:val="00967809"/>
    <w:rsid w:val="009707DC"/>
    <w:rsid w:val="0097161D"/>
    <w:rsid w:val="009724F1"/>
    <w:rsid w:val="00972708"/>
    <w:rsid w:val="009730DD"/>
    <w:rsid w:val="009734D5"/>
    <w:rsid w:val="00973954"/>
    <w:rsid w:val="00973E5A"/>
    <w:rsid w:val="009753D9"/>
    <w:rsid w:val="00975D97"/>
    <w:rsid w:val="00976509"/>
    <w:rsid w:val="00977350"/>
    <w:rsid w:val="009773AF"/>
    <w:rsid w:val="0097773E"/>
    <w:rsid w:val="00981496"/>
    <w:rsid w:val="009824F5"/>
    <w:rsid w:val="00982CE4"/>
    <w:rsid w:val="00982F55"/>
    <w:rsid w:val="009833F5"/>
    <w:rsid w:val="00983A72"/>
    <w:rsid w:val="00984101"/>
    <w:rsid w:val="00984EB2"/>
    <w:rsid w:val="0098505D"/>
    <w:rsid w:val="009856C7"/>
    <w:rsid w:val="00985E9B"/>
    <w:rsid w:val="009868B4"/>
    <w:rsid w:val="00986C8B"/>
    <w:rsid w:val="009903CB"/>
    <w:rsid w:val="00990B36"/>
    <w:rsid w:val="00990ECC"/>
    <w:rsid w:val="00991DED"/>
    <w:rsid w:val="0099286F"/>
    <w:rsid w:val="009931CD"/>
    <w:rsid w:val="009934D5"/>
    <w:rsid w:val="009939A4"/>
    <w:rsid w:val="009939F0"/>
    <w:rsid w:val="00993B6E"/>
    <w:rsid w:val="009940B8"/>
    <w:rsid w:val="009944EE"/>
    <w:rsid w:val="00997021"/>
    <w:rsid w:val="009972CF"/>
    <w:rsid w:val="00997D3B"/>
    <w:rsid w:val="00997DE1"/>
    <w:rsid w:val="009A0C7D"/>
    <w:rsid w:val="009A15B9"/>
    <w:rsid w:val="009A2EB0"/>
    <w:rsid w:val="009A5638"/>
    <w:rsid w:val="009A64DD"/>
    <w:rsid w:val="009A6500"/>
    <w:rsid w:val="009A672B"/>
    <w:rsid w:val="009A74B5"/>
    <w:rsid w:val="009A759A"/>
    <w:rsid w:val="009A7D8D"/>
    <w:rsid w:val="009A7F61"/>
    <w:rsid w:val="009B0719"/>
    <w:rsid w:val="009B1229"/>
    <w:rsid w:val="009B1C5C"/>
    <w:rsid w:val="009B2755"/>
    <w:rsid w:val="009B2DA8"/>
    <w:rsid w:val="009B3AA2"/>
    <w:rsid w:val="009B45A2"/>
    <w:rsid w:val="009B4B4C"/>
    <w:rsid w:val="009B5810"/>
    <w:rsid w:val="009B6728"/>
    <w:rsid w:val="009B67C6"/>
    <w:rsid w:val="009B7342"/>
    <w:rsid w:val="009B7D1C"/>
    <w:rsid w:val="009C064E"/>
    <w:rsid w:val="009C0719"/>
    <w:rsid w:val="009C0BC2"/>
    <w:rsid w:val="009C351E"/>
    <w:rsid w:val="009C39AA"/>
    <w:rsid w:val="009C4006"/>
    <w:rsid w:val="009C4902"/>
    <w:rsid w:val="009C4A28"/>
    <w:rsid w:val="009C5C94"/>
    <w:rsid w:val="009C5EB0"/>
    <w:rsid w:val="009C672E"/>
    <w:rsid w:val="009C6C87"/>
    <w:rsid w:val="009D0CA1"/>
    <w:rsid w:val="009D0CC4"/>
    <w:rsid w:val="009D1382"/>
    <w:rsid w:val="009D1DA4"/>
    <w:rsid w:val="009D2744"/>
    <w:rsid w:val="009D339F"/>
    <w:rsid w:val="009D400A"/>
    <w:rsid w:val="009D5DEF"/>
    <w:rsid w:val="009D6657"/>
    <w:rsid w:val="009D6F44"/>
    <w:rsid w:val="009D766C"/>
    <w:rsid w:val="009D7BC1"/>
    <w:rsid w:val="009E0AC7"/>
    <w:rsid w:val="009E0F68"/>
    <w:rsid w:val="009E16CA"/>
    <w:rsid w:val="009E1F9B"/>
    <w:rsid w:val="009E32E3"/>
    <w:rsid w:val="009E3561"/>
    <w:rsid w:val="009E3663"/>
    <w:rsid w:val="009E439D"/>
    <w:rsid w:val="009E440B"/>
    <w:rsid w:val="009E462C"/>
    <w:rsid w:val="009E4ED1"/>
    <w:rsid w:val="009E64FE"/>
    <w:rsid w:val="009E6C17"/>
    <w:rsid w:val="009E74FC"/>
    <w:rsid w:val="009F0108"/>
    <w:rsid w:val="009F0F14"/>
    <w:rsid w:val="009F155C"/>
    <w:rsid w:val="009F2A4B"/>
    <w:rsid w:val="009F5DBB"/>
    <w:rsid w:val="009F7C9E"/>
    <w:rsid w:val="00A0040E"/>
    <w:rsid w:val="00A0076F"/>
    <w:rsid w:val="00A008BA"/>
    <w:rsid w:val="00A00CF3"/>
    <w:rsid w:val="00A00D03"/>
    <w:rsid w:val="00A00F73"/>
    <w:rsid w:val="00A017DE"/>
    <w:rsid w:val="00A01BFC"/>
    <w:rsid w:val="00A0209A"/>
    <w:rsid w:val="00A02851"/>
    <w:rsid w:val="00A02EF4"/>
    <w:rsid w:val="00A04708"/>
    <w:rsid w:val="00A04711"/>
    <w:rsid w:val="00A060D2"/>
    <w:rsid w:val="00A06714"/>
    <w:rsid w:val="00A07414"/>
    <w:rsid w:val="00A075CE"/>
    <w:rsid w:val="00A1060B"/>
    <w:rsid w:val="00A10A2F"/>
    <w:rsid w:val="00A10B5E"/>
    <w:rsid w:val="00A11174"/>
    <w:rsid w:val="00A1167E"/>
    <w:rsid w:val="00A12B18"/>
    <w:rsid w:val="00A12C27"/>
    <w:rsid w:val="00A13A53"/>
    <w:rsid w:val="00A14CD9"/>
    <w:rsid w:val="00A15292"/>
    <w:rsid w:val="00A15585"/>
    <w:rsid w:val="00A15838"/>
    <w:rsid w:val="00A15CE8"/>
    <w:rsid w:val="00A179FA"/>
    <w:rsid w:val="00A2149D"/>
    <w:rsid w:val="00A21FD3"/>
    <w:rsid w:val="00A2250B"/>
    <w:rsid w:val="00A2316F"/>
    <w:rsid w:val="00A23B98"/>
    <w:rsid w:val="00A2423B"/>
    <w:rsid w:val="00A260EB"/>
    <w:rsid w:val="00A26A05"/>
    <w:rsid w:val="00A26D25"/>
    <w:rsid w:val="00A2718A"/>
    <w:rsid w:val="00A278B0"/>
    <w:rsid w:val="00A27CC2"/>
    <w:rsid w:val="00A303C4"/>
    <w:rsid w:val="00A325C1"/>
    <w:rsid w:val="00A328BF"/>
    <w:rsid w:val="00A328DE"/>
    <w:rsid w:val="00A32F19"/>
    <w:rsid w:val="00A33974"/>
    <w:rsid w:val="00A3462E"/>
    <w:rsid w:val="00A3657E"/>
    <w:rsid w:val="00A36C1D"/>
    <w:rsid w:val="00A375FC"/>
    <w:rsid w:val="00A419C2"/>
    <w:rsid w:val="00A41BA3"/>
    <w:rsid w:val="00A42C0E"/>
    <w:rsid w:val="00A43433"/>
    <w:rsid w:val="00A43B4D"/>
    <w:rsid w:val="00A44033"/>
    <w:rsid w:val="00A4404B"/>
    <w:rsid w:val="00A4496E"/>
    <w:rsid w:val="00A44A49"/>
    <w:rsid w:val="00A4527F"/>
    <w:rsid w:val="00A452C2"/>
    <w:rsid w:val="00A45829"/>
    <w:rsid w:val="00A45924"/>
    <w:rsid w:val="00A47486"/>
    <w:rsid w:val="00A51433"/>
    <w:rsid w:val="00A51891"/>
    <w:rsid w:val="00A51958"/>
    <w:rsid w:val="00A5284F"/>
    <w:rsid w:val="00A536AD"/>
    <w:rsid w:val="00A543EC"/>
    <w:rsid w:val="00A54A30"/>
    <w:rsid w:val="00A5504C"/>
    <w:rsid w:val="00A55EE1"/>
    <w:rsid w:val="00A56FAE"/>
    <w:rsid w:val="00A56FF8"/>
    <w:rsid w:val="00A57A0F"/>
    <w:rsid w:val="00A57ADF"/>
    <w:rsid w:val="00A57DC6"/>
    <w:rsid w:val="00A603F1"/>
    <w:rsid w:val="00A6089F"/>
    <w:rsid w:val="00A61B35"/>
    <w:rsid w:val="00A6208C"/>
    <w:rsid w:val="00A620A8"/>
    <w:rsid w:val="00A63887"/>
    <w:rsid w:val="00A6407F"/>
    <w:rsid w:val="00A6518F"/>
    <w:rsid w:val="00A6620A"/>
    <w:rsid w:val="00A666A4"/>
    <w:rsid w:val="00A6743C"/>
    <w:rsid w:val="00A700FC"/>
    <w:rsid w:val="00A7023F"/>
    <w:rsid w:val="00A721BC"/>
    <w:rsid w:val="00A731E9"/>
    <w:rsid w:val="00A73F28"/>
    <w:rsid w:val="00A7465D"/>
    <w:rsid w:val="00A7496E"/>
    <w:rsid w:val="00A752EB"/>
    <w:rsid w:val="00A76122"/>
    <w:rsid w:val="00A76D8A"/>
    <w:rsid w:val="00A7721C"/>
    <w:rsid w:val="00A775CC"/>
    <w:rsid w:val="00A80261"/>
    <w:rsid w:val="00A80BB9"/>
    <w:rsid w:val="00A8124E"/>
    <w:rsid w:val="00A812D2"/>
    <w:rsid w:val="00A816E0"/>
    <w:rsid w:val="00A81D85"/>
    <w:rsid w:val="00A8262A"/>
    <w:rsid w:val="00A832D3"/>
    <w:rsid w:val="00A837E5"/>
    <w:rsid w:val="00A83BB6"/>
    <w:rsid w:val="00A8450C"/>
    <w:rsid w:val="00A84F6C"/>
    <w:rsid w:val="00A868DA"/>
    <w:rsid w:val="00A87DCB"/>
    <w:rsid w:val="00A9032E"/>
    <w:rsid w:val="00A903C4"/>
    <w:rsid w:val="00A907EA"/>
    <w:rsid w:val="00A910AF"/>
    <w:rsid w:val="00A911BC"/>
    <w:rsid w:val="00A91320"/>
    <w:rsid w:val="00A91ECD"/>
    <w:rsid w:val="00A92B00"/>
    <w:rsid w:val="00A92F6D"/>
    <w:rsid w:val="00A9352A"/>
    <w:rsid w:val="00A96125"/>
    <w:rsid w:val="00A961BA"/>
    <w:rsid w:val="00A96B0A"/>
    <w:rsid w:val="00A974A0"/>
    <w:rsid w:val="00AA05D3"/>
    <w:rsid w:val="00AA0FEE"/>
    <w:rsid w:val="00AA131F"/>
    <w:rsid w:val="00AA155C"/>
    <w:rsid w:val="00AA18CC"/>
    <w:rsid w:val="00AA1C6B"/>
    <w:rsid w:val="00AA29D6"/>
    <w:rsid w:val="00AA2CC4"/>
    <w:rsid w:val="00AA3315"/>
    <w:rsid w:val="00AA35EA"/>
    <w:rsid w:val="00AA40D8"/>
    <w:rsid w:val="00AA66AF"/>
    <w:rsid w:val="00AA6BEA"/>
    <w:rsid w:val="00AA721A"/>
    <w:rsid w:val="00AA7818"/>
    <w:rsid w:val="00AA7E00"/>
    <w:rsid w:val="00AB3166"/>
    <w:rsid w:val="00AB36FA"/>
    <w:rsid w:val="00AB3760"/>
    <w:rsid w:val="00AB37FB"/>
    <w:rsid w:val="00AB389B"/>
    <w:rsid w:val="00AB3909"/>
    <w:rsid w:val="00AB3AE6"/>
    <w:rsid w:val="00AB3CF2"/>
    <w:rsid w:val="00AB443B"/>
    <w:rsid w:val="00AB4781"/>
    <w:rsid w:val="00AB4850"/>
    <w:rsid w:val="00AB4D58"/>
    <w:rsid w:val="00AB52F7"/>
    <w:rsid w:val="00AB5396"/>
    <w:rsid w:val="00AB5518"/>
    <w:rsid w:val="00AB5733"/>
    <w:rsid w:val="00AB7123"/>
    <w:rsid w:val="00AB7502"/>
    <w:rsid w:val="00AC230A"/>
    <w:rsid w:val="00AC2633"/>
    <w:rsid w:val="00AC27C3"/>
    <w:rsid w:val="00AC2983"/>
    <w:rsid w:val="00AC3258"/>
    <w:rsid w:val="00AC3339"/>
    <w:rsid w:val="00AC388D"/>
    <w:rsid w:val="00AC3BF8"/>
    <w:rsid w:val="00AC3FAD"/>
    <w:rsid w:val="00AC5DBF"/>
    <w:rsid w:val="00AC728A"/>
    <w:rsid w:val="00AD05F9"/>
    <w:rsid w:val="00AD063E"/>
    <w:rsid w:val="00AD0CE5"/>
    <w:rsid w:val="00AD2C20"/>
    <w:rsid w:val="00AD64C9"/>
    <w:rsid w:val="00AD6850"/>
    <w:rsid w:val="00AD69AB"/>
    <w:rsid w:val="00AD6E83"/>
    <w:rsid w:val="00AD6F7F"/>
    <w:rsid w:val="00AD7603"/>
    <w:rsid w:val="00AD7649"/>
    <w:rsid w:val="00AE0622"/>
    <w:rsid w:val="00AE1EF2"/>
    <w:rsid w:val="00AE207C"/>
    <w:rsid w:val="00AE2692"/>
    <w:rsid w:val="00AE2715"/>
    <w:rsid w:val="00AE2FE4"/>
    <w:rsid w:val="00AE5FBD"/>
    <w:rsid w:val="00AE7F10"/>
    <w:rsid w:val="00AF1582"/>
    <w:rsid w:val="00AF213C"/>
    <w:rsid w:val="00AF2AEF"/>
    <w:rsid w:val="00AF2E84"/>
    <w:rsid w:val="00AF376D"/>
    <w:rsid w:val="00AF37F9"/>
    <w:rsid w:val="00AF3E8C"/>
    <w:rsid w:val="00AF43F0"/>
    <w:rsid w:val="00AF47FA"/>
    <w:rsid w:val="00AF6C0B"/>
    <w:rsid w:val="00B02D72"/>
    <w:rsid w:val="00B02F23"/>
    <w:rsid w:val="00B03FC0"/>
    <w:rsid w:val="00B04B33"/>
    <w:rsid w:val="00B060C6"/>
    <w:rsid w:val="00B068F5"/>
    <w:rsid w:val="00B07024"/>
    <w:rsid w:val="00B07029"/>
    <w:rsid w:val="00B0732C"/>
    <w:rsid w:val="00B07B56"/>
    <w:rsid w:val="00B107AC"/>
    <w:rsid w:val="00B11486"/>
    <w:rsid w:val="00B114AC"/>
    <w:rsid w:val="00B127B0"/>
    <w:rsid w:val="00B131C6"/>
    <w:rsid w:val="00B1565B"/>
    <w:rsid w:val="00B15ED1"/>
    <w:rsid w:val="00B160C3"/>
    <w:rsid w:val="00B16610"/>
    <w:rsid w:val="00B16B19"/>
    <w:rsid w:val="00B1707C"/>
    <w:rsid w:val="00B17EB9"/>
    <w:rsid w:val="00B20104"/>
    <w:rsid w:val="00B21122"/>
    <w:rsid w:val="00B2389D"/>
    <w:rsid w:val="00B24A96"/>
    <w:rsid w:val="00B26E50"/>
    <w:rsid w:val="00B26F49"/>
    <w:rsid w:val="00B26FD8"/>
    <w:rsid w:val="00B2752E"/>
    <w:rsid w:val="00B2756E"/>
    <w:rsid w:val="00B303EE"/>
    <w:rsid w:val="00B31266"/>
    <w:rsid w:val="00B31503"/>
    <w:rsid w:val="00B31612"/>
    <w:rsid w:val="00B327AA"/>
    <w:rsid w:val="00B32978"/>
    <w:rsid w:val="00B32F94"/>
    <w:rsid w:val="00B32FFE"/>
    <w:rsid w:val="00B332A9"/>
    <w:rsid w:val="00B333C7"/>
    <w:rsid w:val="00B33644"/>
    <w:rsid w:val="00B33E26"/>
    <w:rsid w:val="00B33F6F"/>
    <w:rsid w:val="00B344B6"/>
    <w:rsid w:val="00B3546E"/>
    <w:rsid w:val="00B36BBF"/>
    <w:rsid w:val="00B40528"/>
    <w:rsid w:val="00B40700"/>
    <w:rsid w:val="00B407FB"/>
    <w:rsid w:val="00B42992"/>
    <w:rsid w:val="00B42D3D"/>
    <w:rsid w:val="00B42E53"/>
    <w:rsid w:val="00B452DB"/>
    <w:rsid w:val="00B464BF"/>
    <w:rsid w:val="00B46CF7"/>
    <w:rsid w:val="00B47513"/>
    <w:rsid w:val="00B47B21"/>
    <w:rsid w:val="00B47B3A"/>
    <w:rsid w:val="00B5044B"/>
    <w:rsid w:val="00B5057A"/>
    <w:rsid w:val="00B50DC8"/>
    <w:rsid w:val="00B526F5"/>
    <w:rsid w:val="00B5277F"/>
    <w:rsid w:val="00B52BCB"/>
    <w:rsid w:val="00B52F0F"/>
    <w:rsid w:val="00B54520"/>
    <w:rsid w:val="00B5487C"/>
    <w:rsid w:val="00B55D0D"/>
    <w:rsid w:val="00B56ED0"/>
    <w:rsid w:val="00B576B6"/>
    <w:rsid w:val="00B576F8"/>
    <w:rsid w:val="00B60FD5"/>
    <w:rsid w:val="00B612E2"/>
    <w:rsid w:val="00B616F0"/>
    <w:rsid w:val="00B61925"/>
    <w:rsid w:val="00B6252A"/>
    <w:rsid w:val="00B641E7"/>
    <w:rsid w:val="00B643FE"/>
    <w:rsid w:val="00B644DE"/>
    <w:rsid w:val="00B646C3"/>
    <w:rsid w:val="00B6597F"/>
    <w:rsid w:val="00B666B8"/>
    <w:rsid w:val="00B66A22"/>
    <w:rsid w:val="00B678B1"/>
    <w:rsid w:val="00B67ED9"/>
    <w:rsid w:val="00B7011D"/>
    <w:rsid w:val="00B71638"/>
    <w:rsid w:val="00B7289D"/>
    <w:rsid w:val="00B7343B"/>
    <w:rsid w:val="00B7481D"/>
    <w:rsid w:val="00B74D5B"/>
    <w:rsid w:val="00B763F1"/>
    <w:rsid w:val="00B76BC7"/>
    <w:rsid w:val="00B77B32"/>
    <w:rsid w:val="00B80849"/>
    <w:rsid w:val="00B80B75"/>
    <w:rsid w:val="00B81E3D"/>
    <w:rsid w:val="00B82539"/>
    <w:rsid w:val="00B84141"/>
    <w:rsid w:val="00B8629A"/>
    <w:rsid w:val="00B87C49"/>
    <w:rsid w:val="00B90440"/>
    <w:rsid w:val="00B91DCC"/>
    <w:rsid w:val="00B9250F"/>
    <w:rsid w:val="00B93041"/>
    <w:rsid w:val="00B933E8"/>
    <w:rsid w:val="00B93B41"/>
    <w:rsid w:val="00B93D6A"/>
    <w:rsid w:val="00B94212"/>
    <w:rsid w:val="00B947E1"/>
    <w:rsid w:val="00B94BE8"/>
    <w:rsid w:val="00B96570"/>
    <w:rsid w:val="00B968B3"/>
    <w:rsid w:val="00B96AC4"/>
    <w:rsid w:val="00BA0D3C"/>
    <w:rsid w:val="00BA3031"/>
    <w:rsid w:val="00BA33D2"/>
    <w:rsid w:val="00BA3929"/>
    <w:rsid w:val="00BA4563"/>
    <w:rsid w:val="00BA4B69"/>
    <w:rsid w:val="00BA65F6"/>
    <w:rsid w:val="00BA721B"/>
    <w:rsid w:val="00BA7B7E"/>
    <w:rsid w:val="00BB0240"/>
    <w:rsid w:val="00BB1414"/>
    <w:rsid w:val="00BB1DD2"/>
    <w:rsid w:val="00BB1F5C"/>
    <w:rsid w:val="00BB218D"/>
    <w:rsid w:val="00BB2CAD"/>
    <w:rsid w:val="00BB3797"/>
    <w:rsid w:val="00BB3CDA"/>
    <w:rsid w:val="00BB410F"/>
    <w:rsid w:val="00BB5043"/>
    <w:rsid w:val="00BB5954"/>
    <w:rsid w:val="00BB5AC1"/>
    <w:rsid w:val="00BB64AE"/>
    <w:rsid w:val="00BC15F0"/>
    <w:rsid w:val="00BC1842"/>
    <w:rsid w:val="00BC2307"/>
    <w:rsid w:val="00BC37F9"/>
    <w:rsid w:val="00BC3A54"/>
    <w:rsid w:val="00BC3B70"/>
    <w:rsid w:val="00BC4670"/>
    <w:rsid w:val="00BC4710"/>
    <w:rsid w:val="00BC4C6C"/>
    <w:rsid w:val="00BC4C6F"/>
    <w:rsid w:val="00BC4CF0"/>
    <w:rsid w:val="00BC5664"/>
    <w:rsid w:val="00BC5BC5"/>
    <w:rsid w:val="00BC74F2"/>
    <w:rsid w:val="00BD0F89"/>
    <w:rsid w:val="00BD1B3F"/>
    <w:rsid w:val="00BD2B2B"/>
    <w:rsid w:val="00BD3793"/>
    <w:rsid w:val="00BD5396"/>
    <w:rsid w:val="00BD5A7E"/>
    <w:rsid w:val="00BD5DB7"/>
    <w:rsid w:val="00BD649E"/>
    <w:rsid w:val="00BD683D"/>
    <w:rsid w:val="00BD6DC2"/>
    <w:rsid w:val="00BD6DE7"/>
    <w:rsid w:val="00BD71CB"/>
    <w:rsid w:val="00BD7D12"/>
    <w:rsid w:val="00BD7D36"/>
    <w:rsid w:val="00BE062C"/>
    <w:rsid w:val="00BE074C"/>
    <w:rsid w:val="00BE108D"/>
    <w:rsid w:val="00BE1AED"/>
    <w:rsid w:val="00BE1EC5"/>
    <w:rsid w:val="00BE3BCF"/>
    <w:rsid w:val="00BE633C"/>
    <w:rsid w:val="00BE7C5B"/>
    <w:rsid w:val="00BF05D2"/>
    <w:rsid w:val="00BF14D6"/>
    <w:rsid w:val="00BF1522"/>
    <w:rsid w:val="00BF1C22"/>
    <w:rsid w:val="00BF1C41"/>
    <w:rsid w:val="00BF1DEF"/>
    <w:rsid w:val="00BF1FA5"/>
    <w:rsid w:val="00BF318B"/>
    <w:rsid w:val="00BF349A"/>
    <w:rsid w:val="00BF4273"/>
    <w:rsid w:val="00BF486C"/>
    <w:rsid w:val="00BF53F5"/>
    <w:rsid w:val="00BF724E"/>
    <w:rsid w:val="00BF77B8"/>
    <w:rsid w:val="00C007FE"/>
    <w:rsid w:val="00C021CB"/>
    <w:rsid w:val="00C0280D"/>
    <w:rsid w:val="00C0517B"/>
    <w:rsid w:val="00C05C5A"/>
    <w:rsid w:val="00C06E21"/>
    <w:rsid w:val="00C0775B"/>
    <w:rsid w:val="00C07BB6"/>
    <w:rsid w:val="00C07C45"/>
    <w:rsid w:val="00C1117A"/>
    <w:rsid w:val="00C116AA"/>
    <w:rsid w:val="00C11A11"/>
    <w:rsid w:val="00C136A3"/>
    <w:rsid w:val="00C13972"/>
    <w:rsid w:val="00C140A5"/>
    <w:rsid w:val="00C14359"/>
    <w:rsid w:val="00C1477E"/>
    <w:rsid w:val="00C14B5D"/>
    <w:rsid w:val="00C152A7"/>
    <w:rsid w:val="00C15CA2"/>
    <w:rsid w:val="00C17FE8"/>
    <w:rsid w:val="00C202E9"/>
    <w:rsid w:val="00C212AB"/>
    <w:rsid w:val="00C21345"/>
    <w:rsid w:val="00C2186E"/>
    <w:rsid w:val="00C22100"/>
    <w:rsid w:val="00C2320A"/>
    <w:rsid w:val="00C23EC3"/>
    <w:rsid w:val="00C24A84"/>
    <w:rsid w:val="00C24F45"/>
    <w:rsid w:val="00C25ECF"/>
    <w:rsid w:val="00C26675"/>
    <w:rsid w:val="00C273D1"/>
    <w:rsid w:val="00C27EB4"/>
    <w:rsid w:val="00C30B39"/>
    <w:rsid w:val="00C31AD8"/>
    <w:rsid w:val="00C31C4B"/>
    <w:rsid w:val="00C336C6"/>
    <w:rsid w:val="00C3431E"/>
    <w:rsid w:val="00C34BE7"/>
    <w:rsid w:val="00C34DF2"/>
    <w:rsid w:val="00C3517A"/>
    <w:rsid w:val="00C37261"/>
    <w:rsid w:val="00C3746D"/>
    <w:rsid w:val="00C4069F"/>
    <w:rsid w:val="00C406A3"/>
    <w:rsid w:val="00C41476"/>
    <w:rsid w:val="00C41904"/>
    <w:rsid w:val="00C43979"/>
    <w:rsid w:val="00C4458F"/>
    <w:rsid w:val="00C4498D"/>
    <w:rsid w:val="00C458E1"/>
    <w:rsid w:val="00C45930"/>
    <w:rsid w:val="00C46847"/>
    <w:rsid w:val="00C51B13"/>
    <w:rsid w:val="00C521ED"/>
    <w:rsid w:val="00C525E2"/>
    <w:rsid w:val="00C525F2"/>
    <w:rsid w:val="00C528F0"/>
    <w:rsid w:val="00C5402B"/>
    <w:rsid w:val="00C54DE6"/>
    <w:rsid w:val="00C550C0"/>
    <w:rsid w:val="00C55467"/>
    <w:rsid w:val="00C5691A"/>
    <w:rsid w:val="00C56B57"/>
    <w:rsid w:val="00C575BC"/>
    <w:rsid w:val="00C57C0E"/>
    <w:rsid w:val="00C61680"/>
    <w:rsid w:val="00C61E5E"/>
    <w:rsid w:val="00C62E12"/>
    <w:rsid w:val="00C6301B"/>
    <w:rsid w:val="00C63C10"/>
    <w:rsid w:val="00C6467C"/>
    <w:rsid w:val="00C64F52"/>
    <w:rsid w:val="00C65FF3"/>
    <w:rsid w:val="00C66969"/>
    <w:rsid w:val="00C671A6"/>
    <w:rsid w:val="00C67C17"/>
    <w:rsid w:val="00C70EC4"/>
    <w:rsid w:val="00C725E1"/>
    <w:rsid w:val="00C7279A"/>
    <w:rsid w:val="00C74505"/>
    <w:rsid w:val="00C75028"/>
    <w:rsid w:val="00C77296"/>
    <w:rsid w:val="00C7766F"/>
    <w:rsid w:val="00C800C9"/>
    <w:rsid w:val="00C81D41"/>
    <w:rsid w:val="00C81FF9"/>
    <w:rsid w:val="00C82A88"/>
    <w:rsid w:val="00C82F52"/>
    <w:rsid w:val="00C864C8"/>
    <w:rsid w:val="00C8654C"/>
    <w:rsid w:val="00C86C77"/>
    <w:rsid w:val="00C874FC"/>
    <w:rsid w:val="00C87B82"/>
    <w:rsid w:val="00C90323"/>
    <w:rsid w:val="00C9044E"/>
    <w:rsid w:val="00C9046F"/>
    <w:rsid w:val="00C91033"/>
    <w:rsid w:val="00C9171B"/>
    <w:rsid w:val="00C91F9B"/>
    <w:rsid w:val="00C9451F"/>
    <w:rsid w:val="00C951AB"/>
    <w:rsid w:val="00C951B2"/>
    <w:rsid w:val="00C95B8D"/>
    <w:rsid w:val="00C96E20"/>
    <w:rsid w:val="00CA01DE"/>
    <w:rsid w:val="00CA343C"/>
    <w:rsid w:val="00CA3FAA"/>
    <w:rsid w:val="00CA4C55"/>
    <w:rsid w:val="00CA5114"/>
    <w:rsid w:val="00CA6251"/>
    <w:rsid w:val="00CA76CA"/>
    <w:rsid w:val="00CA7716"/>
    <w:rsid w:val="00CB31E9"/>
    <w:rsid w:val="00CB439E"/>
    <w:rsid w:val="00CB5A28"/>
    <w:rsid w:val="00CB61D0"/>
    <w:rsid w:val="00CB6F58"/>
    <w:rsid w:val="00CB708E"/>
    <w:rsid w:val="00CB79AA"/>
    <w:rsid w:val="00CB7BB4"/>
    <w:rsid w:val="00CB7D63"/>
    <w:rsid w:val="00CC0DB1"/>
    <w:rsid w:val="00CC0EB3"/>
    <w:rsid w:val="00CC2810"/>
    <w:rsid w:val="00CC2A7F"/>
    <w:rsid w:val="00CC4C39"/>
    <w:rsid w:val="00CD03A9"/>
    <w:rsid w:val="00CD14C0"/>
    <w:rsid w:val="00CD1610"/>
    <w:rsid w:val="00CD1821"/>
    <w:rsid w:val="00CD1EEA"/>
    <w:rsid w:val="00CD3A0E"/>
    <w:rsid w:val="00CD54FD"/>
    <w:rsid w:val="00CD5C62"/>
    <w:rsid w:val="00CD786D"/>
    <w:rsid w:val="00CE069E"/>
    <w:rsid w:val="00CE1F52"/>
    <w:rsid w:val="00CE2011"/>
    <w:rsid w:val="00CE2952"/>
    <w:rsid w:val="00CE4618"/>
    <w:rsid w:val="00CE5320"/>
    <w:rsid w:val="00CE549A"/>
    <w:rsid w:val="00CE57C2"/>
    <w:rsid w:val="00CE595B"/>
    <w:rsid w:val="00CE5ADB"/>
    <w:rsid w:val="00CE6213"/>
    <w:rsid w:val="00CE752A"/>
    <w:rsid w:val="00CF129A"/>
    <w:rsid w:val="00CF14D5"/>
    <w:rsid w:val="00CF2392"/>
    <w:rsid w:val="00CF23F3"/>
    <w:rsid w:val="00CF2E3A"/>
    <w:rsid w:val="00CF4A7D"/>
    <w:rsid w:val="00CF50AE"/>
    <w:rsid w:val="00CF5D92"/>
    <w:rsid w:val="00CF7845"/>
    <w:rsid w:val="00D00E1E"/>
    <w:rsid w:val="00D01585"/>
    <w:rsid w:val="00D0192C"/>
    <w:rsid w:val="00D02FC1"/>
    <w:rsid w:val="00D03202"/>
    <w:rsid w:val="00D05201"/>
    <w:rsid w:val="00D054E6"/>
    <w:rsid w:val="00D05B1D"/>
    <w:rsid w:val="00D06F8D"/>
    <w:rsid w:val="00D14680"/>
    <w:rsid w:val="00D14BE1"/>
    <w:rsid w:val="00D14C22"/>
    <w:rsid w:val="00D14E1B"/>
    <w:rsid w:val="00D152A6"/>
    <w:rsid w:val="00D15597"/>
    <w:rsid w:val="00D159B7"/>
    <w:rsid w:val="00D163F9"/>
    <w:rsid w:val="00D16A1D"/>
    <w:rsid w:val="00D20095"/>
    <w:rsid w:val="00D20F21"/>
    <w:rsid w:val="00D21134"/>
    <w:rsid w:val="00D22C81"/>
    <w:rsid w:val="00D238B3"/>
    <w:rsid w:val="00D241A3"/>
    <w:rsid w:val="00D247B6"/>
    <w:rsid w:val="00D24895"/>
    <w:rsid w:val="00D251BA"/>
    <w:rsid w:val="00D266D3"/>
    <w:rsid w:val="00D2768B"/>
    <w:rsid w:val="00D276C2"/>
    <w:rsid w:val="00D279B8"/>
    <w:rsid w:val="00D27B0B"/>
    <w:rsid w:val="00D31E76"/>
    <w:rsid w:val="00D320AC"/>
    <w:rsid w:val="00D3213F"/>
    <w:rsid w:val="00D329E5"/>
    <w:rsid w:val="00D331AC"/>
    <w:rsid w:val="00D35687"/>
    <w:rsid w:val="00D36404"/>
    <w:rsid w:val="00D3669E"/>
    <w:rsid w:val="00D3694B"/>
    <w:rsid w:val="00D4060C"/>
    <w:rsid w:val="00D41A3F"/>
    <w:rsid w:val="00D421EF"/>
    <w:rsid w:val="00D43314"/>
    <w:rsid w:val="00D43516"/>
    <w:rsid w:val="00D43706"/>
    <w:rsid w:val="00D4471F"/>
    <w:rsid w:val="00D44794"/>
    <w:rsid w:val="00D46BD5"/>
    <w:rsid w:val="00D46DEB"/>
    <w:rsid w:val="00D47C66"/>
    <w:rsid w:val="00D504BD"/>
    <w:rsid w:val="00D507FE"/>
    <w:rsid w:val="00D50F4C"/>
    <w:rsid w:val="00D5319E"/>
    <w:rsid w:val="00D53D6A"/>
    <w:rsid w:val="00D543FA"/>
    <w:rsid w:val="00D558A4"/>
    <w:rsid w:val="00D55DC1"/>
    <w:rsid w:val="00D56457"/>
    <w:rsid w:val="00D57A64"/>
    <w:rsid w:val="00D6189C"/>
    <w:rsid w:val="00D61BDB"/>
    <w:rsid w:val="00D62B95"/>
    <w:rsid w:val="00D63BDD"/>
    <w:rsid w:val="00D64C0A"/>
    <w:rsid w:val="00D64C7B"/>
    <w:rsid w:val="00D64CCB"/>
    <w:rsid w:val="00D6549D"/>
    <w:rsid w:val="00D671DE"/>
    <w:rsid w:val="00D67C1C"/>
    <w:rsid w:val="00D67CDC"/>
    <w:rsid w:val="00D702BE"/>
    <w:rsid w:val="00D716CB"/>
    <w:rsid w:val="00D71B36"/>
    <w:rsid w:val="00D72CED"/>
    <w:rsid w:val="00D731C3"/>
    <w:rsid w:val="00D736D2"/>
    <w:rsid w:val="00D750A1"/>
    <w:rsid w:val="00D75224"/>
    <w:rsid w:val="00D76913"/>
    <w:rsid w:val="00D76C5C"/>
    <w:rsid w:val="00D7725F"/>
    <w:rsid w:val="00D77DFE"/>
    <w:rsid w:val="00D81330"/>
    <w:rsid w:val="00D81793"/>
    <w:rsid w:val="00D8255D"/>
    <w:rsid w:val="00D8271A"/>
    <w:rsid w:val="00D8392B"/>
    <w:rsid w:val="00D839F8"/>
    <w:rsid w:val="00D849D8"/>
    <w:rsid w:val="00D85981"/>
    <w:rsid w:val="00D86B94"/>
    <w:rsid w:val="00D8735E"/>
    <w:rsid w:val="00D87A0A"/>
    <w:rsid w:val="00D900EA"/>
    <w:rsid w:val="00D91912"/>
    <w:rsid w:val="00D91D61"/>
    <w:rsid w:val="00D92B4E"/>
    <w:rsid w:val="00D97446"/>
    <w:rsid w:val="00D97952"/>
    <w:rsid w:val="00DA1025"/>
    <w:rsid w:val="00DA1D1E"/>
    <w:rsid w:val="00DA39CD"/>
    <w:rsid w:val="00DA48C0"/>
    <w:rsid w:val="00DA4D21"/>
    <w:rsid w:val="00DA542F"/>
    <w:rsid w:val="00DA55B5"/>
    <w:rsid w:val="00DA55D9"/>
    <w:rsid w:val="00DA5879"/>
    <w:rsid w:val="00DA7511"/>
    <w:rsid w:val="00DA7D39"/>
    <w:rsid w:val="00DB00B0"/>
    <w:rsid w:val="00DB1B67"/>
    <w:rsid w:val="00DB2A59"/>
    <w:rsid w:val="00DB2AA4"/>
    <w:rsid w:val="00DB2E96"/>
    <w:rsid w:val="00DB53FA"/>
    <w:rsid w:val="00DB67DE"/>
    <w:rsid w:val="00DB7B22"/>
    <w:rsid w:val="00DB7B9D"/>
    <w:rsid w:val="00DC01A0"/>
    <w:rsid w:val="00DC06C9"/>
    <w:rsid w:val="00DC0F63"/>
    <w:rsid w:val="00DC1091"/>
    <w:rsid w:val="00DC19C9"/>
    <w:rsid w:val="00DC3019"/>
    <w:rsid w:val="00DC3582"/>
    <w:rsid w:val="00DC376D"/>
    <w:rsid w:val="00DC5EE7"/>
    <w:rsid w:val="00DC660F"/>
    <w:rsid w:val="00DC7E73"/>
    <w:rsid w:val="00DD0293"/>
    <w:rsid w:val="00DD0AB5"/>
    <w:rsid w:val="00DD2212"/>
    <w:rsid w:val="00DD3A71"/>
    <w:rsid w:val="00DD44D7"/>
    <w:rsid w:val="00DD4F27"/>
    <w:rsid w:val="00DD5CA5"/>
    <w:rsid w:val="00DD6E04"/>
    <w:rsid w:val="00DE07C3"/>
    <w:rsid w:val="00DE20E0"/>
    <w:rsid w:val="00DE2C9B"/>
    <w:rsid w:val="00DE33DC"/>
    <w:rsid w:val="00DE3C7A"/>
    <w:rsid w:val="00DE48BF"/>
    <w:rsid w:val="00DE542A"/>
    <w:rsid w:val="00DE579C"/>
    <w:rsid w:val="00DE5AFF"/>
    <w:rsid w:val="00DE78AF"/>
    <w:rsid w:val="00DE7978"/>
    <w:rsid w:val="00DE7B73"/>
    <w:rsid w:val="00DF11FE"/>
    <w:rsid w:val="00DF1365"/>
    <w:rsid w:val="00DF1B60"/>
    <w:rsid w:val="00DF1EDC"/>
    <w:rsid w:val="00DF2190"/>
    <w:rsid w:val="00DF2540"/>
    <w:rsid w:val="00DF2BA0"/>
    <w:rsid w:val="00DF3366"/>
    <w:rsid w:val="00DF3EBE"/>
    <w:rsid w:val="00DF3FF7"/>
    <w:rsid w:val="00DF4657"/>
    <w:rsid w:val="00DF4C3C"/>
    <w:rsid w:val="00DF4E68"/>
    <w:rsid w:val="00DF4F08"/>
    <w:rsid w:val="00DF64C2"/>
    <w:rsid w:val="00DF68CA"/>
    <w:rsid w:val="00E000FC"/>
    <w:rsid w:val="00E00179"/>
    <w:rsid w:val="00E00A4F"/>
    <w:rsid w:val="00E00C45"/>
    <w:rsid w:val="00E00CB6"/>
    <w:rsid w:val="00E02B64"/>
    <w:rsid w:val="00E03B0D"/>
    <w:rsid w:val="00E04465"/>
    <w:rsid w:val="00E046A2"/>
    <w:rsid w:val="00E04FF5"/>
    <w:rsid w:val="00E0539E"/>
    <w:rsid w:val="00E0564D"/>
    <w:rsid w:val="00E05B40"/>
    <w:rsid w:val="00E06B57"/>
    <w:rsid w:val="00E10B36"/>
    <w:rsid w:val="00E11A78"/>
    <w:rsid w:val="00E12325"/>
    <w:rsid w:val="00E126FC"/>
    <w:rsid w:val="00E12FD2"/>
    <w:rsid w:val="00E13573"/>
    <w:rsid w:val="00E135A9"/>
    <w:rsid w:val="00E16EBE"/>
    <w:rsid w:val="00E21A4D"/>
    <w:rsid w:val="00E22333"/>
    <w:rsid w:val="00E22569"/>
    <w:rsid w:val="00E235B3"/>
    <w:rsid w:val="00E2424B"/>
    <w:rsid w:val="00E248C2"/>
    <w:rsid w:val="00E25CB3"/>
    <w:rsid w:val="00E26643"/>
    <w:rsid w:val="00E27D3B"/>
    <w:rsid w:val="00E308D1"/>
    <w:rsid w:val="00E30F2A"/>
    <w:rsid w:val="00E323E3"/>
    <w:rsid w:val="00E329AE"/>
    <w:rsid w:val="00E33051"/>
    <w:rsid w:val="00E33080"/>
    <w:rsid w:val="00E33804"/>
    <w:rsid w:val="00E33EA5"/>
    <w:rsid w:val="00E34558"/>
    <w:rsid w:val="00E34AEB"/>
    <w:rsid w:val="00E34E80"/>
    <w:rsid w:val="00E35EF0"/>
    <w:rsid w:val="00E3778B"/>
    <w:rsid w:val="00E379EC"/>
    <w:rsid w:val="00E37B0F"/>
    <w:rsid w:val="00E37F64"/>
    <w:rsid w:val="00E406E4"/>
    <w:rsid w:val="00E412BD"/>
    <w:rsid w:val="00E41C9E"/>
    <w:rsid w:val="00E433EC"/>
    <w:rsid w:val="00E43492"/>
    <w:rsid w:val="00E4478F"/>
    <w:rsid w:val="00E44902"/>
    <w:rsid w:val="00E45F1D"/>
    <w:rsid w:val="00E461EE"/>
    <w:rsid w:val="00E46B4D"/>
    <w:rsid w:val="00E46F9B"/>
    <w:rsid w:val="00E50C27"/>
    <w:rsid w:val="00E52C2D"/>
    <w:rsid w:val="00E52EF9"/>
    <w:rsid w:val="00E53330"/>
    <w:rsid w:val="00E535DB"/>
    <w:rsid w:val="00E54F4C"/>
    <w:rsid w:val="00E550C9"/>
    <w:rsid w:val="00E5547B"/>
    <w:rsid w:val="00E554AA"/>
    <w:rsid w:val="00E55BF6"/>
    <w:rsid w:val="00E56459"/>
    <w:rsid w:val="00E56781"/>
    <w:rsid w:val="00E568F0"/>
    <w:rsid w:val="00E57B84"/>
    <w:rsid w:val="00E57E83"/>
    <w:rsid w:val="00E602E6"/>
    <w:rsid w:val="00E61868"/>
    <w:rsid w:val="00E61B9D"/>
    <w:rsid w:val="00E62022"/>
    <w:rsid w:val="00E62362"/>
    <w:rsid w:val="00E6261E"/>
    <w:rsid w:val="00E63D47"/>
    <w:rsid w:val="00E641DE"/>
    <w:rsid w:val="00E65643"/>
    <w:rsid w:val="00E66693"/>
    <w:rsid w:val="00E66868"/>
    <w:rsid w:val="00E7001C"/>
    <w:rsid w:val="00E703D8"/>
    <w:rsid w:val="00E70B01"/>
    <w:rsid w:val="00E7104A"/>
    <w:rsid w:val="00E711FB"/>
    <w:rsid w:val="00E718BC"/>
    <w:rsid w:val="00E722D5"/>
    <w:rsid w:val="00E75054"/>
    <w:rsid w:val="00E75783"/>
    <w:rsid w:val="00E7619D"/>
    <w:rsid w:val="00E76902"/>
    <w:rsid w:val="00E80520"/>
    <w:rsid w:val="00E8214E"/>
    <w:rsid w:val="00E82444"/>
    <w:rsid w:val="00E83F6D"/>
    <w:rsid w:val="00E841D6"/>
    <w:rsid w:val="00E84B4B"/>
    <w:rsid w:val="00E87366"/>
    <w:rsid w:val="00E87E61"/>
    <w:rsid w:val="00E91862"/>
    <w:rsid w:val="00E91E30"/>
    <w:rsid w:val="00E91FCC"/>
    <w:rsid w:val="00E9238F"/>
    <w:rsid w:val="00E92B69"/>
    <w:rsid w:val="00E92D31"/>
    <w:rsid w:val="00E947EF"/>
    <w:rsid w:val="00E94A9C"/>
    <w:rsid w:val="00E94B84"/>
    <w:rsid w:val="00E95CDD"/>
    <w:rsid w:val="00E960AA"/>
    <w:rsid w:val="00E962B1"/>
    <w:rsid w:val="00E96D14"/>
    <w:rsid w:val="00E97947"/>
    <w:rsid w:val="00EA02A1"/>
    <w:rsid w:val="00EA094A"/>
    <w:rsid w:val="00EA0F7E"/>
    <w:rsid w:val="00EA3401"/>
    <w:rsid w:val="00EA41B8"/>
    <w:rsid w:val="00EA5170"/>
    <w:rsid w:val="00EA5280"/>
    <w:rsid w:val="00EA593F"/>
    <w:rsid w:val="00EA5FCB"/>
    <w:rsid w:val="00EA64AE"/>
    <w:rsid w:val="00EA7714"/>
    <w:rsid w:val="00EB1C65"/>
    <w:rsid w:val="00EB22DF"/>
    <w:rsid w:val="00EB24C5"/>
    <w:rsid w:val="00EB339F"/>
    <w:rsid w:val="00EB34A7"/>
    <w:rsid w:val="00EB357A"/>
    <w:rsid w:val="00EB37CF"/>
    <w:rsid w:val="00EB3AF4"/>
    <w:rsid w:val="00EB3CE5"/>
    <w:rsid w:val="00EB40C3"/>
    <w:rsid w:val="00EB4761"/>
    <w:rsid w:val="00EB4D0D"/>
    <w:rsid w:val="00EB5CB0"/>
    <w:rsid w:val="00EB6D50"/>
    <w:rsid w:val="00EC00CD"/>
    <w:rsid w:val="00EC103F"/>
    <w:rsid w:val="00EC1B27"/>
    <w:rsid w:val="00EC26C4"/>
    <w:rsid w:val="00EC2827"/>
    <w:rsid w:val="00EC2A50"/>
    <w:rsid w:val="00EC4BEA"/>
    <w:rsid w:val="00EC5EDD"/>
    <w:rsid w:val="00EC5FE5"/>
    <w:rsid w:val="00EC651B"/>
    <w:rsid w:val="00EC6F9B"/>
    <w:rsid w:val="00EC7446"/>
    <w:rsid w:val="00ED09AC"/>
    <w:rsid w:val="00ED0D55"/>
    <w:rsid w:val="00ED0F06"/>
    <w:rsid w:val="00ED0FE7"/>
    <w:rsid w:val="00ED16D6"/>
    <w:rsid w:val="00ED24A9"/>
    <w:rsid w:val="00ED391A"/>
    <w:rsid w:val="00ED62F0"/>
    <w:rsid w:val="00ED6C30"/>
    <w:rsid w:val="00ED70EB"/>
    <w:rsid w:val="00ED7D21"/>
    <w:rsid w:val="00EE109C"/>
    <w:rsid w:val="00EE1668"/>
    <w:rsid w:val="00EE1730"/>
    <w:rsid w:val="00EE1E59"/>
    <w:rsid w:val="00EE2733"/>
    <w:rsid w:val="00EE3073"/>
    <w:rsid w:val="00EE3B1F"/>
    <w:rsid w:val="00EE3CCE"/>
    <w:rsid w:val="00EE3D78"/>
    <w:rsid w:val="00EE5F28"/>
    <w:rsid w:val="00EE68DB"/>
    <w:rsid w:val="00EE6E3E"/>
    <w:rsid w:val="00EF0067"/>
    <w:rsid w:val="00EF100A"/>
    <w:rsid w:val="00EF20A8"/>
    <w:rsid w:val="00EF25E2"/>
    <w:rsid w:val="00EF2D84"/>
    <w:rsid w:val="00EF3AFE"/>
    <w:rsid w:val="00EF3D33"/>
    <w:rsid w:val="00EF5459"/>
    <w:rsid w:val="00EF6314"/>
    <w:rsid w:val="00EF7362"/>
    <w:rsid w:val="00EF7805"/>
    <w:rsid w:val="00F021B7"/>
    <w:rsid w:val="00F02803"/>
    <w:rsid w:val="00F03068"/>
    <w:rsid w:val="00F030F5"/>
    <w:rsid w:val="00F03EDA"/>
    <w:rsid w:val="00F04066"/>
    <w:rsid w:val="00F10E37"/>
    <w:rsid w:val="00F1113B"/>
    <w:rsid w:val="00F11559"/>
    <w:rsid w:val="00F1212B"/>
    <w:rsid w:val="00F13170"/>
    <w:rsid w:val="00F13AA2"/>
    <w:rsid w:val="00F14A15"/>
    <w:rsid w:val="00F14EAB"/>
    <w:rsid w:val="00F167CD"/>
    <w:rsid w:val="00F169B4"/>
    <w:rsid w:val="00F20068"/>
    <w:rsid w:val="00F201AA"/>
    <w:rsid w:val="00F206BA"/>
    <w:rsid w:val="00F20C19"/>
    <w:rsid w:val="00F220F5"/>
    <w:rsid w:val="00F22263"/>
    <w:rsid w:val="00F22642"/>
    <w:rsid w:val="00F232EA"/>
    <w:rsid w:val="00F236D2"/>
    <w:rsid w:val="00F23F01"/>
    <w:rsid w:val="00F24799"/>
    <w:rsid w:val="00F249F0"/>
    <w:rsid w:val="00F24A5B"/>
    <w:rsid w:val="00F24FF3"/>
    <w:rsid w:val="00F252A9"/>
    <w:rsid w:val="00F259C7"/>
    <w:rsid w:val="00F2654C"/>
    <w:rsid w:val="00F2678E"/>
    <w:rsid w:val="00F30B68"/>
    <w:rsid w:val="00F31687"/>
    <w:rsid w:val="00F325D2"/>
    <w:rsid w:val="00F340C1"/>
    <w:rsid w:val="00F35243"/>
    <w:rsid w:val="00F36BF3"/>
    <w:rsid w:val="00F36D2D"/>
    <w:rsid w:val="00F3784F"/>
    <w:rsid w:val="00F40416"/>
    <w:rsid w:val="00F40BFF"/>
    <w:rsid w:val="00F40D29"/>
    <w:rsid w:val="00F4402A"/>
    <w:rsid w:val="00F4434A"/>
    <w:rsid w:val="00F46FFA"/>
    <w:rsid w:val="00F475E7"/>
    <w:rsid w:val="00F47E2D"/>
    <w:rsid w:val="00F5056B"/>
    <w:rsid w:val="00F5095F"/>
    <w:rsid w:val="00F53EBF"/>
    <w:rsid w:val="00F54203"/>
    <w:rsid w:val="00F542FC"/>
    <w:rsid w:val="00F54D42"/>
    <w:rsid w:val="00F55905"/>
    <w:rsid w:val="00F55911"/>
    <w:rsid w:val="00F55B80"/>
    <w:rsid w:val="00F55D3D"/>
    <w:rsid w:val="00F563D2"/>
    <w:rsid w:val="00F57A3B"/>
    <w:rsid w:val="00F60CFA"/>
    <w:rsid w:val="00F6134D"/>
    <w:rsid w:val="00F6192D"/>
    <w:rsid w:val="00F61AE9"/>
    <w:rsid w:val="00F62BD7"/>
    <w:rsid w:val="00F62C2E"/>
    <w:rsid w:val="00F63BC9"/>
    <w:rsid w:val="00F64DA0"/>
    <w:rsid w:val="00F65C52"/>
    <w:rsid w:val="00F6666C"/>
    <w:rsid w:val="00F66965"/>
    <w:rsid w:val="00F70FF7"/>
    <w:rsid w:val="00F71702"/>
    <w:rsid w:val="00F71AF5"/>
    <w:rsid w:val="00F74013"/>
    <w:rsid w:val="00F75123"/>
    <w:rsid w:val="00F7547C"/>
    <w:rsid w:val="00F754C3"/>
    <w:rsid w:val="00F76178"/>
    <w:rsid w:val="00F76893"/>
    <w:rsid w:val="00F76F01"/>
    <w:rsid w:val="00F77263"/>
    <w:rsid w:val="00F801E3"/>
    <w:rsid w:val="00F81B2C"/>
    <w:rsid w:val="00F81CC5"/>
    <w:rsid w:val="00F82872"/>
    <w:rsid w:val="00F82B09"/>
    <w:rsid w:val="00F82C22"/>
    <w:rsid w:val="00F834E9"/>
    <w:rsid w:val="00F836B7"/>
    <w:rsid w:val="00F83A15"/>
    <w:rsid w:val="00F843D3"/>
    <w:rsid w:val="00F86BD1"/>
    <w:rsid w:val="00F8709F"/>
    <w:rsid w:val="00F87459"/>
    <w:rsid w:val="00F879F2"/>
    <w:rsid w:val="00F87FA0"/>
    <w:rsid w:val="00F901FE"/>
    <w:rsid w:val="00F90983"/>
    <w:rsid w:val="00F91263"/>
    <w:rsid w:val="00F91A8A"/>
    <w:rsid w:val="00F92221"/>
    <w:rsid w:val="00F9373B"/>
    <w:rsid w:val="00F93748"/>
    <w:rsid w:val="00F940BA"/>
    <w:rsid w:val="00F941A4"/>
    <w:rsid w:val="00F94AD4"/>
    <w:rsid w:val="00F95DB2"/>
    <w:rsid w:val="00F96C2B"/>
    <w:rsid w:val="00F978B6"/>
    <w:rsid w:val="00FA0664"/>
    <w:rsid w:val="00FA0BDD"/>
    <w:rsid w:val="00FA1084"/>
    <w:rsid w:val="00FA1159"/>
    <w:rsid w:val="00FA1DE2"/>
    <w:rsid w:val="00FA4D8B"/>
    <w:rsid w:val="00FA5FB0"/>
    <w:rsid w:val="00FA6C5E"/>
    <w:rsid w:val="00FA6C8E"/>
    <w:rsid w:val="00FA6DB7"/>
    <w:rsid w:val="00FA7444"/>
    <w:rsid w:val="00FB101A"/>
    <w:rsid w:val="00FB1D1E"/>
    <w:rsid w:val="00FB29DB"/>
    <w:rsid w:val="00FB32D9"/>
    <w:rsid w:val="00FB5C11"/>
    <w:rsid w:val="00FB610B"/>
    <w:rsid w:val="00FB62EB"/>
    <w:rsid w:val="00FC0530"/>
    <w:rsid w:val="00FC1954"/>
    <w:rsid w:val="00FC38BB"/>
    <w:rsid w:val="00FC3ADC"/>
    <w:rsid w:val="00FC4052"/>
    <w:rsid w:val="00FC4180"/>
    <w:rsid w:val="00FC52B0"/>
    <w:rsid w:val="00FC52EF"/>
    <w:rsid w:val="00FC536F"/>
    <w:rsid w:val="00FC5783"/>
    <w:rsid w:val="00FC58D8"/>
    <w:rsid w:val="00FC6143"/>
    <w:rsid w:val="00FC625B"/>
    <w:rsid w:val="00FC66C5"/>
    <w:rsid w:val="00FC6708"/>
    <w:rsid w:val="00FC76D9"/>
    <w:rsid w:val="00FC7BD4"/>
    <w:rsid w:val="00FC7EB2"/>
    <w:rsid w:val="00FD04AB"/>
    <w:rsid w:val="00FD096D"/>
    <w:rsid w:val="00FD0B2A"/>
    <w:rsid w:val="00FD0E71"/>
    <w:rsid w:val="00FD1749"/>
    <w:rsid w:val="00FD1D67"/>
    <w:rsid w:val="00FD40AA"/>
    <w:rsid w:val="00FD419C"/>
    <w:rsid w:val="00FD4D36"/>
    <w:rsid w:val="00FD6D8E"/>
    <w:rsid w:val="00FD7CAE"/>
    <w:rsid w:val="00FD7DB6"/>
    <w:rsid w:val="00FE01E1"/>
    <w:rsid w:val="00FE0ED5"/>
    <w:rsid w:val="00FE130D"/>
    <w:rsid w:val="00FE340A"/>
    <w:rsid w:val="00FE4740"/>
    <w:rsid w:val="00FF036A"/>
    <w:rsid w:val="00FF1504"/>
    <w:rsid w:val="00FF179F"/>
    <w:rsid w:val="00FF2A3F"/>
    <w:rsid w:val="00FF5B81"/>
    <w:rsid w:val="00FF641B"/>
    <w:rsid w:val="00FF678E"/>
    <w:rsid w:val="00FF6E75"/>
    <w:rsid w:val="00FF78F8"/>
    <w:rsid w:val="00FF7960"/>
    <w:rsid w:val="00FF7A1E"/>
    <w:rsid w:val="00FF7BB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88"/>
        <o:r id="V:Rule2" type="connector" idref="#_x0000_s1089"/>
      </o:rules>
    </o:shapelayout>
  </w:shapeDefaults>
  <w:doNotEmbedSmartTags/>
  <w:decimalSymbol w:val="."/>
  <w:listSeparator w:val=","/>
  <w14:docId w14:val="5C3B1409"/>
  <w15:chartTrackingRefBased/>
  <w15:docId w15:val="{75F7A43E-1EE0-46C9-97F4-4EEE83ECB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Yu Mincho" w:hAnsi="Calibri" w:cs="Times New Roman"/>
        <w:lang w:val="en-AU"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7B21"/>
    <w:pPr>
      <w:spacing w:after="160" w:line="360" w:lineRule="auto"/>
    </w:pPr>
    <w:rPr>
      <w:rFonts w:ascii="Nunito" w:hAnsi="Nunito"/>
      <w:sz w:val="24"/>
      <w:szCs w:val="24"/>
    </w:rPr>
  </w:style>
  <w:style w:type="paragraph" w:styleId="Heading1">
    <w:name w:val="heading 1"/>
    <w:basedOn w:val="Normal"/>
    <w:next w:val="Normal"/>
    <w:link w:val="Heading1Char"/>
    <w:uiPriority w:val="9"/>
    <w:qFormat/>
    <w:rsid w:val="00BA721B"/>
    <w:pPr>
      <w:keepNext/>
      <w:keepLines/>
      <w:pBdr>
        <w:bottom w:val="single" w:sz="4" w:space="2" w:color="ED7D31"/>
      </w:pBdr>
      <w:spacing w:before="360" w:after="120" w:line="240" w:lineRule="auto"/>
      <w:jc w:val="center"/>
      <w:outlineLvl w:val="0"/>
    </w:pPr>
    <w:rPr>
      <w:rFonts w:eastAsia="SimSun"/>
      <w:color w:val="262626"/>
      <w:sz w:val="40"/>
      <w:szCs w:val="40"/>
    </w:rPr>
  </w:style>
  <w:style w:type="paragraph" w:styleId="Heading2">
    <w:name w:val="heading 2"/>
    <w:basedOn w:val="Normal"/>
    <w:next w:val="Normal"/>
    <w:link w:val="Heading2Char"/>
    <w:uiPriority w:val="9"/>
    <w:unhideWhenUsed/>
    <w:qFormat/>
    <w:rsid w:val="00B47B21"/>
    <w:pPr>
      <w:keepNext/>
      <w:keepLines/>
      <w:spacing w:before="120" w:after="0" w:line="240" w:lineRule="auto"/>
      <w:outlineLvl w:val="1"/>
    </w:pPr>
    <w:rPr>
      <w:rFonts w:eastAsia="SimSun"/>
      <w:color w:val="ED7D31"/>
      <w:sz w:val="36"/>
      <w:szCs w:val="36"/>
    </w:rPr>
  </w:style>
  <w:style w:type="paragraph" w:styleId="Heading3">
    <w:name w:val="heading 3"/>
    <w:basedOn w:val="Normal"/>
    <w:next w:val="Normal"/>
    <w:link w:val="Heading3Char"/>
    <w:uiPriority w:val="9"/>
    <w:unhideWhenUsed/>
    <w:qFormat/>
    <w:rsid w:val="00E50C27"/>
    <w:pPr>
      <w:keepNext/>
      <w:keepLines/>
      <w:spacing w:before="80" w:after="0"/>
      <w:outlineLvl w:val="2"/>
    </w:pPr>
    <w:rPr>
      <w:rFonts w:ascii="Calibri Light" w:eastAsia="SimSun" w:hAnsi="Calibri Light"/>
      <w:color w:val="C45911"/>
      <w:sz w:val="32"/>
      <w:szCs w:val="32"/>
    </w:rPr>
  </w:style>
  <w:style w:type="paragraph" w:styleId="Heading4">
    <w:name w:val="heading 4"/>
    <w:basedOn w:val="Heading7"/>
    <w:next w:val="Normal"/>
    <w:link w:val="Heading4Char"/>
    <w:uiPriority w:val="9"/>
    <w:unhideWhenUsed/>
    <w:qFormat/>
    <w:rsid w:val="00E50C27"/>
    <w:pPr>
      <w:spacing w:line="360" w:lineRule="auto"/>
      <w:outlineLvl w:val="3"/>
    </w:pPr>
    <w:rPr>
      <w:rFonts w:ascii="Nunito" w:hAnsi="Nunito"/>
      <w:sz w:val="24"/>
      <w:szCs w:val="24"/>
    </w:rPr>
  </w:style>
  <w:style w:type="paragraph" w:styleId="Heading5">
    <w:name w:val="heading 5"/>
    <w:basedOn w:val="Normal"/>
    <w:next w:val="Normal"/>
    <w:link w:val="Heading5Char"/>
    <w:uiPriority w:val="9"/>
    <w:unhideWhenUsed/>
    <w:qFormat/>
    <w:rsid w:val="00B47B21"/>
    <w:pPr>
      <w:keepNext/>
      <w:keepLines/>
      <w:spacing w:before="80" w:after="0" w:line="240" w:lineRule="auto"/>
      <w:outlineLvl w:val="4"/>
    </w:pPr>
    <w:rPr>
      <w:rFonts w:ascii="Calibri Light" w:eastAsia="SimSun" w:hAnsi="Calibri Light"/>
      <w:color w:val="C45911"/>
    </w:rPr>
  </w:style>
  <w:style w:type="paragraph" w:styleId="Heading6">
    <w:name w:val="heading 6"/>
    <w:basedOn w:val="Normal"/>
    <w:next w:val="Normal"/>
    <w:link w:val="Heading6Char"/>
    <w:uiPriority w:val="9"/>
    <w:unhideWhenUsed/>
    <w:qFormat/>
    <w:rsid w:val="00B47B21"/>
    <w:pPr>
      <w:keepNext/>
      <w:keepLines/>
      <w:spacing w:before="80" w:after="0" w:line="240" w:lineRule="auto"/>
      <w:outlineLvl w:val="5"/>
    </w:pPr>
    <w:rPr>
      <w:rFonts w:ascii="Calibri Light" w:eastAsia="SimSun" w:hAnsi="Calibri Light"/>
      <w:i/>
      <w:iCs/>
      <w:color w:val="833C0B"/>
    </w:rPr>
  </w:style>
  <w:style w:type="paragraph" w:styleId="Heading7">
    <w:name w:val="heading 7"/>
    <w:basedOn w:val="Normal"/>
    <w:next w:val="Normal"/>
    <w:link w:val="Heading7Char"/>
    <w:uiPriority w:val="9"/>
    <w:unhideWhenUsed/>
    <w:qFormat/>
    <w:rsid w:val="00B47B21"/>
    <w:pPr>
      <w:keepNext/>
      <w:keepLines/>
      <w:spacing w:before="80" w:after="0" w:line="240" w:lineRule="auto"/>
      <w:outlineLvl w:val="6"/>
    </w:pPr>
    <w:rPr>
      <w:rFonts w:ascii="Calibri Light" w:eastAsia="SimSun" w:hAnsi="Calibri Light"/>
      <w:b/>
      <w:bCs/>
      <w:color w:val="833C0B"/>
      <w:sz w:val="22"/>
      <w:szCs w:val="22"/>
    </w:rPr>
  </w:style>
  <w:style w:type="paragraph" w:styleId="Heading8">
    <w:name w:val="heading 8"/>
    <w:basedOn w:val="Normal"/>
    <w:next w:val="Normal"/>
    <w:link w:val="Heading8Char"/>
    <w:uiPriority w:val="9"/>
    <w:unhideWhenUsed/>
    <w:qFormat/>
    <w:rsid w:val="00B47B21"/>
    <w:pPr>
      <w:keepNext/>
      <w:keepLines/>
      <w:spacing w:before="80" w:after="0" w:line="240" w:lineRule="auto"/>
      <w:outlineLvl w:val="7"/>
    </w:pPr>
    <w:rPr>
      <w:rFonts w:ascii="Calibri Light" w:eastAsia="SimSun" w:hAnsi="Calibri Light"/>
      <w:color w:val="833C0B"/>
      <w:sz w:val="22"/>
      <w:szCs w:val="22"/>
    </w:rPr>
  </w:style>
  <w:style w:type="paragraph" w:styleId="Heading9">
    <w:name w:val="heading 9"/>
    <w:basedOn w:val="Normal"/>
    <w:next w:val="Normal"/>
    <w:link w:val="Heading9Char"/>
    <w:uiPriority w:val="9"/>
    <w:unhideWhenUsed/>
    <w:qFormat/>
    <w:rsid w:val="00B47B21"/>
    <w:pPr>
      <w:keepNext/>
      <w:keepLines/>
      <w:spacing w:before="80" w:after="0" w:line="240" w:lineRule="auto"/>
      <w:outlineLvl w:val="8"/>
    </w:pPr>
    <w:rPr>
      <w:rFonts w:ascii="Calibri Light" w:eastAsia="SimSun" w:hAnsi="Calibri Light"/>
      <w:i/>
      <w:iCs/>
      <w:color w:val="833C0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eastAsia="SimSun" w:hAnsi="Arial" w:cs="Mangal"/>
      <w:sz w:val="28"/>
      <w:szCs w:val="28"/>
    </w:rPr>
  </w:style>
  <w:style w:type="paragraph" w:styleId="BodyText">
    <w:name w:val="Body Text"/>
    <w:basedOn w:val="Normal"/>
    <w:pPr>
      <w:spacing w:before="40" w:after="0"/>
    </w:pPr>
    <w:rPr>
      <w:i/>
      <w:iCs/>
    </w:rPr>
  </w:style>
  <w:style w:type="paragraph" w:styleId="List">
    <w:name w:val="List"/>
    <w:basedOn w:val="BodyText"/>
    <w:rPr>
      <w:rFonts w:cs="Mangal"/>
    </w:rPr>
  </w:style>
  <w:style w:type="paragraph" w:styleId="Caption">
    <w:name w:val="caption"/>
    <w:basedOn w:val="Normal"/>
    <w:next w:val="Normal"/>
    <w:uiPriority w:val="35"/>
    <w:unhideWhenUsed/>
    <w:qFormat/>
    <w:rsid w:val="00B47B21"/>
    <w:pPr>
      <w:spacing w:line="240" w:lineRule="auto"/>
    </w:pPr>
    <w:rPr>
      <w:b/>
      <w:bCs/>
      <w:color w:val="404040"/>
      <w:sz w:val="16"/>
      <w:szCs w:val="16"/>
    </w:rPr>
  </w:style>
  <w:style w:type="paragraph" w:customStyle="1" w:styleId="Index">
    <w:name w:val="Index"/>
    <w:basedOn w:val="Normal"/>
    <w:pPr>
      <w:suppressLineNumbers/>
    </w:pPr>
    <w:rPr>
      <w:rFonts w:cs="Mangal"/>
    </w:rPr>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OC1">
    <w:name w:val="toc 1"/>
    <w:basedOn w:val="Normal"/>
    <w:next w:val="Normal"/>
    <w:uiPriority w:val="39"/>
    <w:pPr>
      <w:spacing w:before="120" w:after="120"/>
    </w:pPr>
    <w:rPr>
      <w:rFonts w:ascii="Calibri" w:hAnsi="Calibri" w:cs="Calibri"/>
      <w:b/>
      <w:bCs/>
      <w:caps/>
      <w:sz w:val="20"/>
      <w:szCs w:val="20"/>
    </w:rPr>
  </w:style>
  <w:style w:type="paragraph" w:styleId="TOC2">
    <w:name w:val="toc 2"/>
    <w:basedOn w:val="Normal"/>
    <w:next w:val="Normal"/>
    <w:uiPriority w:val="39"/>
    <w:pPr>
      <w:spacing w:after="0"/>
      <w:ind w:left="240"/>
    </w:pPr>
    <w:rPr>
      <w:rFonts w:ascii="Calibri" w:hAnsi="Calibri" w:cs="Calibri"/>
      <w:smallCaps/>
      <w:sz w:val="20"/>
      <w:szCs w:val="20"/>
    </w:rPr>
  </w:style>
  <w:style w:type="paragraph" w:styleId="TOC3">
    <w:name w:val="toc 3"/>
    <w:basedOn w:val="Normal"/>
    <w:next w:val="Normal"/>
    <w:uiPriority w:val="39"/>
    <w:pPr>
      <w:spacing w:after="0"/>
      <w:ind w:left="480"/>
    </w:pPr>
    <w:rPr>
      <w:rFonts w:ascii="Calibri" w:hAnsi="Calibri" w:cs="Calibri"/>
      <w:i/>
      <w:iCs/>
      <w:sz w:val="20"/>
      <w:szCs w:val="20"/>
    </w:rPr>
  </w:style>
  <w:style w:type="paragraph" w:styleId="TOC4">
    <w:name w:val="toc 4"/>
    <w:basedOn w:val="Normal"/>
    <w:next w:val="Normal"/>
    <w:uiPriority w:val="39"/>
    <w:pPr>
      <w:spacing w:after="0"/>
      <w:ind w:left="720"/>
    </w:pPr>
    <w:rPr>
      <w:rFonts w:ascii="Calibri" w:hAnsi="Calibri" w:cs="Calibri"/>
      <w:sz w:val="18"/>
      <w:szCs w:val="18"/>
    </w:rPr>
  </w:style>
  <w:style w:type="paragraph" w:styleId="TOC5">
    <w:name w:val="toc 5"/>
    <w:basedOn w:val="Normal"/>
    <w:next w:val="Normal"/>
    <w:pPr>
      <w:spacing w:after="0"/>
      <w:ind w:left="960"/>
    </w:pPr>
    <w:rPr>
      <w:rFonts w:ascii="Calibri" w:hAnsi="Calibri" w:cs="Calibri"/>
      <w:sz w:val="18"/>
      <w:szCs w:val="18"/>
    </w:rPr>
  </w:style>
  <w:style w:type="paragraph" w:styleId="TOC6">
    <w:name w:val="toc 6"/>
    <w:basedOn w:val="Normal"/>
    <w:next w:val="Normal"/>
    <w:pPr>
      <w:spacing w:after="0"/>
      <w:ind w:left="1200"/>
    </w:pPr>
    <w:rPr>
      <w:rFonts w:ascii="Calibri" w:hAnsi="Calibri" w:cs="Calibri"/>
      <w:sz w:val="18"/>
      <w:szCs w:val="18"/>
    </w:rPr>
  </w:style>
  <w:style w:type="paragraph" w:styleId="TOC7">
    <w:name w:val="toc 7"/>
    <w:basedOn w:val="Normal"/>
    <w:next w:val="Normal"/>
    <w:uiPriority w:val="39"/>
    <w:pPr>
      <w:spacing w:after="0"/>
      <w:ind w:left="1440"/>
    </w:pPr>
    <w:rPr>
      <w:rFonts w:ascii="Calibri" w:hAnsi="Calibri" w:cs="Calibri"/>
      <w:sz w:val="18"/>
      <w:szCs w:val="18"/>
    </w:rPr>
  </w:style>
  <w:style w:type="paragraph" w:styleId="TOC8">
    <w:name w:val="toc 8"/>
    <w:basedOn w:val="Normal"/>
    <w:next w:val="Normal"/>
    <w:pPr>
      <w:spacing w:after="0"/>
      <w:ind w:left="1680"/>
    </w:pPr>
    <w:rPr>
      <w:rFonts w:ascii="Calibri" w:hAnsi="Calibri" w:cs="Calibri"/>
      <w:sz w:val="18"/>
      <w:szCs w:val="18"/>
    </w:rPr>
  </w:style>
  <w:style w:type="paragraph" w:styleId="TOC9">
    <w:name w:val="toc 9"/>
    <w:basedOn w:val="Normal"/>
    <w:next w:val="Normal"/>
    <w:pPr>
      <w:spacing w:after="0"/>
      <w:ind w:left="1920"/>
    </w:pPr>
    <w:rPr>
      <w:rFonts w:ascii="Calibri" w:hAnsi="Calibri" w:cs="Calibri"/>
      <w:sz w:val="18"/>
      <w:szCs w:val="18"/>
    </w:rPr>
  </w:style>
  <w:style w:type="paragraph" w:styleId="Title">
    <w:name w:val="Title"/>
    <w:basedOn w:val="Normal"/>
    <w:next w:val="Normal"/>
    <w:link w:val="TitleChar"/>
    <w:uiPriority w:val="10"/>
    <w:qFormat/>
    <w:rsid w:val="00B47B21"/>
    <w:pPr>
      <w:spacing w:after="0" w:line="240" w:lineRule="auto"/>
      <w:contextualSpacing/>
    </w:pPr>
    <w:rPr>
      <w:rFonts w:ascii="Calibri Light" w:eastAsia="SimSun" w:hAnsi="Calibri Light"/>
      <w:color w:val="262626"/>
      <w:sz w:val="96"/>
      <w:szCs w:val="96"/>
    </w:rPr>
  </w:style>
  <w:style w:type="paragraph" w:styleId="Subtitle">
    <w:name w:val="Subtitle"/>
    <w:basedOn w:val="Normal"/>
    <w:next w:val="Normal"/>
    <w:link w:val="SubtitleChar"/>
    <w:uiPriority w:val="11"/>
    <w:qFormat/>
    <w:rsid w:val="00B47B21"/>
    <w:pPr>
      <w:numPr>
        <w:ilvl w:val="1"/>
      </w:numPr>
      <w:spacing w:after="240"/>
    </w:pPr>
    <w:rPr>
      <w:caps/>
      <w:color w:val="404040"/>
      <w:spacing w:val="20"/>
      <w:sz w:val="28"/>
      <w:szCs w:val="28"/>
    </w:rPr>
  </w:style>
  <w:style w:type="paragraph" w:styleId="BodyTextIndent">
    <w:name w:val="Body Text Indent"/>
    <w:basedOn w:val="Normal"/>
    <w:pPr>
      <w:ind w:left="270" w:hanging="270"/>
    </w:pPr>
  </w:style>
  <w:style w:type="paragraph" w:styleId="BodyTextIndent2">
    <w:name w:val="Body Text Indent 2"/>
    <w:basedOn w:val="Normal"/>
    <w:pPr>
      <w:ind w:left="270"/>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ing10">
    <w:name w:val="Heading 10"/>
    <w:basedOn w:val="Heading"/>
    <w:next w:val="BodyText"/>
    <w:pPr>
      <w:numPr>
        <w:numId w:val="2"/>
      </w:numPr>
    </w:pPr>
    <w:rPr>
      <w:b/>
      <w:bCs/>
      <w:sz w:val="21"/>
      <w:szCs w:val="21"/>
    </w:rPr>
  </w:style>
  <w:style w:type="paragraph" w:customStyle="1" w:styleId="ContentsHeading">
    <w:name w:val="Contents Heading"/>
    <w:basedOn w:val="Heading"/>
    <w:pPr>
      <w:suppressLineNumbers/>
    </w:pPr>
    <w:rPr>
      <w:rFonts w:ascii="Calibri" w:hAnsi="Calibri"/>
      <w:b/>
      <w:bCs/>
      <w:sz w:val="40"/>
      <w:szCs w:val="32"/>
    </w:rPr>
  </w:style>
  <w:style w:type="paragraph" w:styleId="NormalWeb">
    <w:name w:val="Normal (Web)"/>
    <w:basedOn w:val="Normal"/>
    <w:uiPriority w:val="99"/>
    <w:semiHidden/>
    <w:unhideWhenUsed/>
    <w:rsid w:val="00B31266"/>
    <w:pPr>
      <w:spacing w:beforeAutospacing="1" w:after="100" w:afterAutospacing="1"/>
    </w:pPr>
    <w:rPr>
      <w:rFonts w:ascii="Times New Roman" w:hAnsi="Times New Roman"/>
    </w:rPr>
  </w:style>
  <w:style w:type="character" w:customStyle="1" w:styleId="FooterChar">
    <w:name w:val="Footer Char"/>
    <w:link w:val="Footer"/>
    <w:uiPriority w:val="99"/>
    <w:rsid w:val="00E52EF9"/>
    <w:rPr>
      <w:rFonts w:ascii="Calibri" w:hAnsi="Calibri"/>
      <w:sz w:val="24"/>
      <w:szCs w:val="24"/>
      <w:lang w:val="en-US" w:eastAsia="ar-SA"/>
    </w:rPr>
  </w:style>
  <w:style w:type="table" w:styleId="TableGrid">
    <w:name w:val="Table Grid"/>
    <w:basedOn w:val="TableNormal"/>
    <w:uiPriority w:val="39"/>
    <w:rsid w:val="00113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uiPriority w:val="21"/>
    <w:qFormat/>
    <w:rsid w:val="00B47B21"/>
    <w:rPr>
      <w:b/>
      <w:bCs/>
      <w:i/>
      <w:iCs/>
      <w:caps w:val="0"/>
      <w:smallCaps w:val="0"/>
      <w:strike w:val="0"/>
      <w:dstrike w:val="0"/>
      <w:color w:val="ED7D31"/>
    </w:rPr>
  </w:style>
  <w:style w:type="character" w:customStyle="1" w:styleId="Heading1Char">
    <w:name w:val="Heading 1 Char"/>
    <w:link w:val="Heading1"/>
    <w:uiPriority w:val="9"/>
    <w:rsid w:val="00BA721B"/>
    <w:rPr>
      <w:rFonts w:ascii="Nunito" w:eastAsia="SimSun" w:hAnsi="Nunito" w:cs="Times New Roman"/>
      <w:color w:val="262626"/>
      <w:sz w:val="40"/>
      <w:szCs w:val="40"/>
    </w:rPr>
  </w:style>
  <w:style w:type="character" w:customStyle="1" w:styleId="Heading2Char">
    <w:name w:val="Heading 2 Char"/>
    <w:link w:val="Heading2"/>
    <w:uiPriority w:val="9"/>
    <w:rsid w:val="00B47B21"/>
    <w:rPr>
      <w:rFonts w:ascii="Nunito" w:eastAsia="SimSun" w:hAnsi="Nunito" w:cs="Times New Roman"/>
      <w:color w:val="ED7D31"/>
      <w:sz w:val="36"/>
      <w:szCs w:val="36"/>
    </w:rPr>
  </w:style>
  <w:style w:type="character" w:customStyle="1" w:styleId="Heading3Char">
    <w:name w:val="Heading 3 Char"/>
    <w:link w:val="Heading3"/>
    <w:uiPriority w:val="9"/>
    <w:rsid w:val="00E50C27"/>
    <w:rPr>
      <w:rFonts w:ascii="Calibri Light" w:eastAsia="SimSun" w:hAnsi="Calibri Light" w:cs="Times New Roman"/>
      <w:color w:val="C45911"/>
      <w:sz w:val="32"/>
      <w:szCs w:val="32"/>
    </w:rPr>
  </w:style>
  <w:style w:type="character" w:customStyle="1" w:styleId="Heading4Char">
    <w:name w:val="Heading 4 Char"/>
    <w:link w:val="Heading4"/>
    <w:uiPriority w:val="9"/>
    <w:rsid w:val="00E50C27"/>
    <w:rPr>
      <w:rFonts w:ascii="Nunito" w:eastAsia="SimSun" w:hAnsi="Nunito" w:cs="Times New Roman"/>
      <w:b/>
      <w:bCs/>
      <w:color w:val="833C0B"/>
      <w:sz w:val="24"/>
      <w:szCs w:val="24"/>
    </w:rPr>
  </w:style>
  <w:style w:type="character" w:customStyle="1" w:styleId="Heading5Char">
    <w:name w:val="Heading 5 Char"/>
    <w:link w:val="Heading5"/>
    <w:uiPriority w:val="9"/>
    <w:rsid w:val="00B47B21"/>
    <w:rPr>
      <w:rFonts w:ascii="Calibri Light" w:eastAsia="SimSun" w:hAnsi="Calibri Light" w:cs="Times New Roman"/>
      <w:color w:val="C45911"/>
      <w:sz w:val="24"/>
      <w:szCs w:val="24"/>
    </w:rPr>
  </w:style>
  <w:style w:type="character" w:customStyle="1" w:styleId="Heading6Char">
    <w:name w:val="Heading 6 Char"/>
    <w:link w:val="Heading6"/>
    <w:uiPriority w:val="9"/>
    <w:rsid w:val="00B47B21"/>
    <w:rPr>
      <w:rFonts w:ascii="Calibri Light" w:eastAsia="SimSun" w:hAnsi="Calibri Light" w:cs="Times New Roman"/>
      <w:i/>
      <w:iCs/>
      <w:color w:val="833C0B"/>
      <w:sz w:val="24"/>
      <w:szCs w:val="24"/>
    </w:rPr>
  </w:style>
  <w:style w:type="character" w:customStyle="1" w:styleId="Heading7Char">
    <w:name w:val="Heading 7 Char"/>
    <w:link w:val="Heading7"/>
    <w:uiPriority w:val="9"/>
    <w:rsid w:val="00B47B21"/>
    <w:rPr>
      <w:rFonts w:ascii="Calibri Light" w:eastAsia="SimSun" w:hAnsi="Calibri Light" w:cs="Times New Roman"/>
      <w:b/>
      <w:bCs/>
      <w:color w:val="833C0B"/>
      <w:sz w:val="22"/>
      <w:szCs w:val="22"/>
    </w:rPr>
  </w:style>
  <w:style w:type="character" w:customStyle="1" w:styleId="Heading8Char">
    <w:name w:val="Heading 8 Char"/>
    <w:link w:val="Heading8"/>
    <w:uiPriority w:val="9"/>
    <w:rsid w:val="00B47B21"/>
    <w:rPr>
      <w:rFonts w:ascii="Calibri Light" w:eastAsia="SimSun" w:hAnsi="Calibri Light" w:cs="Times New Roman"/>
      <w:color w:val="833C0B"/>
      <w:sz w:val="22"/>
      <w:szCs w:val="22"/>
    </w:rPr>
  </w:style>
  <w:style w:type="character" w:customStyle="1" w:styleId="Heading9Char">
    <w:name w:val="Heading 9 Char"/>
    <w:link w:val="Heading9"/>
    <w:uiPriority w:val="9"/>
    <w:rsid w:val="00B47B21"/>
    <w:rPr>
      <w:rFonts w:ascii="Calibri Light" w:eastAsia="SimSun" w:hAnsi="Calibri Light" w:cs="Times New Roman"/>
      <w:i/>
      <w:iCs/>
      <w:color w:val="833C0B"/>
      <w:sz w:val="22"/>
      <w:szCs w:val="22"/>
    </w:rPr>
  </w:style>
  <w:style w:type="character" w:customStyle="1" w:styleId="TitleChar">
    <w:name w:val="Title Char"/>
    <w:link w:val="Title"/>
    <w:uiPriority w:val="10"/>
    <w:rsid w:val="00B47B21"/>
    <w:rPr>
      <w:rFonts w:ascii="Calibri Light" w:eastAsia="SimSun" w:hAnsi="Calibri Light" w:cs="Times New Roman"/>
      <w:color w:val="262626"/>
      <w:sz w:val="96"/>
      <w:szCs w:val="96"/>
    </w:rPr>
  </w:style>
  <w:style w:type="character" w:customStyle="1" w:styleId="SubtitleChar">
    <w:name w:val="Subtitle Char"/>
    <w:link w:val="Subtitle"/>
    <w:uiPriority w:val="11"/>
    <w:rsid w:val="00B47B21"/>
    <w:rPr>
      <w:caps/>
      <w:color w:val="404040"/>
      <w:spacing w:val="20"/>
      <w:sz w:val="28"/>
      <w:szCs w:val="28"/>
    </w:rPr>
  </w:style>
  <w:style w:type="character" w:styleId="Strong">
    <w:name w:val="Strong"/>
    <w:uiPriority w:val="22"/>
    <w:qFormat/>
    <w:rsid w:val="00B47B21"/>
    <w:rPr>
      <w:b/>
      <w:bCs/>
    </w:rPr>
  </w:style>
  <w:style w:type="character" w:styleId="Emphasis">
    <w:name w:val="Emphasis"/>
    <w:uiPriority w:val="20"/>
    <w:qFormat/>
    <w:rsid w:val="00B47B21"/>
    <w:rPr>
      <w:i/>
      <w:iCs/>
      <w:color w:val="000000"/>
    </w:rPr>
  </w:style>
  <w:style w:type="paragraph" w:styleId="NoSpacing">
    <w:name w:val="No Spacing"/>
    <w:uiPriority w:val="1"/>
    <w:qFormat/>
    <w:rsid w:val="000E35F1"/>
    <w:rPr>
      <w:rFonts w:ascii="Nunito" w:hAnsi="Nunito"/>
      <w:sz w:val="24"/>
      <w:szCs w:val="24"/>
    </w:rPr>
  </w:style>
  <w:style w:type="paragraph" w:styleId="Quote">
    <w:name w:val="Quote"/>
    <w:basedOn w:val="Normal"/>
    <w:next w:val="Normal"/>
    <w:link w:val="QuoteChar"/>
    <w:uiPriority w:val="29"/>
    <w:qFormat/>
    <w:rsid w:val="00B47B21"/>
    <w:pPr>
      <w:spacing w:before="160"/>
      <w:ind w:left="720" w:right="720"/>
      <w:jc w:val="center"/>
    </w:pPr>
    <w:rPr>
      <w:rFonts w:ascii="Calibri Light" w:eastAsia="SimSun" w:hAnsi="Calibri Light"/>
      <w:color w:val="000000"/>
    </w:rPr>
  </w:style>
  <w:style w:type="character" w:customStyle="1" w:styleId="QuoteChar">
    <w:name w:val="Quote Char"/>
    <w:link w:val="Quote"/>
    <w:uiPriority w:val="29"/>
    <w:rsid w:val="00B47B21"/>
    <w:rPr>
      <w:rFonts w:ascii="Calibri Light" w:eastAsia="SimSun" w:hAnsi="Calibri Light" w:cs="Times New Roman"/>
      <w:color w:val="000000"/>
      <w:sz w:val="24"/>
      <w:szCs w:val="24"/>
    </w:rPr>
  </w:style>
  <w:style w:type="paragraph" w:styleId="IntenseQuote">
    <w:name w:val="Intense Quote"/>
    <w:basedOn w:val="Normal"/>
    <w:next w:val="Normal"/>
    <w:link w:val="IntenseQuoteChar"/>
    <w:uiPriority w:val="30"/>
    <w:qFormat/>
    <w:rsid w:val="00B47B21"/>
    <w:pPr>
      <w:pBdr>
        <w:top w:val="single" w:sz="24" w:space="4" w:color="ED7D31"/>
      </w:pBdr>
      <w:spacing w:before="240" w:after="240" w:line="240" w:lineRule="auto"/>
      <w:ind w:left="936" w:right="936"/>
      <w:jc w:val="center"/>
    </w:pPr>
    <w:rPr>
      <w:rFonts w:ascii="Calibri Light" w:eastAsia="SimSun" w:hAnsi="Calibri Light"/>
    </w:rPr>
  </w:style>
  <w:style w:type="character" w:customStyle="1" w:styleId="IntenseQuoteChar">
    <w:name w:val="Intense Quote Char"/>
    <w:link w:val="IntenseQuote"/>
    <w:uiPriority w:val="30"/>
    <w:rsid w:val="00B47B21"/>
    <w:rPr>
      <w:rFonts w:ascii="Calibri Light" w:eastAsia="SimSun" w:hAnsi="Calibri Light" w:cs="Times New Roman"/>
      <w:sz w:val="24"/>
      <w:szCs w:val="24"/>
    </w:rPr>
  </w:style>
  <w:style w:type="character" w:styleId="SubtleEmphasis">
    <w:name w:val="Subtle Emphasis"/>
    <w:uiPriority w:val="19"/>
    <w:qFormat/>
    <w:rsid w:val="00B47B21"/>
    <w:rPr>
      <w:i/>
      <w:iCs/>
      <w:color w:val="595959"/>
    </w:rPr>
  </w:style>
  <w:style w:type="character" w:styleId="SubtleReference">
    <w:name w:val="Subtle Reference"/>
    <w:uiPriority w:val="31"/>
    <w:qFormat/>
    <w:rsid w:val="00B47B21"/>
    <w:rPr>
      <w:caps w:val="0"/>
      <w:smallCaps/>
      <w:color w:val="404040"/>
      <w:spacing w:val="0"/>
      <w:u w:val="single" w:color="7F7F7F"/>
    </w:rPr>
  </w:style>
  <w:style w:type="character" w:styleId="IntenseReference">
    <w:name w:val="Intense Reference"/>
    <w:uiPriority w:val="32"/>
    <w:qFormat/>
    <w:rsid w:val="00B47B21"/>
    <w:rPr>
      <w:b/>
      <w:bCs/>
      <w:caps w:val="0"/>
      <w:smallCaps/>
      <w:color w:val="auto"/>
      <w:spacing w:val="0"/>
      <w:u w:val="single"/>
    </w:rPr>
  </w:style>
  <w:style w:type="character" w:styleId="BookTitle">
    <w:name w:val="Book Title"/>
    <w:uiPriority w:val="33"/>
    <w:qFormat/>
    <w:rsid w:val="00B47B21"/>
    <w:rPr>
      <w:b/>
      <w:bCs/>
      <w:caps w:val="0"/>
      <w:smallCaps/>
      <w:spacing w:val="0"/>
    </w:rPr>
  </w:style>
  <w:style w:type="paragraph" w:styleId="TOCHeading">
    <w:name w:val="TOC Heading"/>
    <w:basedOn w:val="Heading1"/>
    <w:next w:val="Normal"/>
    <w:uiPriority w:val="39"/>
    <w:semiHidden/>
    <w:unhideWhenUsed/>
    <w:qFormat/>
    <w:rsid w:val="00B47B21"/>
    <w:pPr>
      <w:outlineLvl w:val="9"/>
    </w:pPr>
    <w:rPr>
      <w:rFonts w:ascii="Calibri Light" w:hAnsi="Calibri Light"/>
    </w:rPr>
  </w:style>
  <w:style w:type="table" w:styleId="GridTable4-Accent3">
    <w:name w:val="Grid Table 4 Accent 3"/>
    <w:basedOn w:val="TableNormal"/>
    <w:uiPriority w:val="49"/>
    <w:rsid w:val="0028110E"/>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Date">
    <w:name w:val="Date"/>
    <w:basedOn w:val="Normal"/>
    <w:next w:val="Normal"/>
    <w:link w:val="DateChar"/>
    <w:uiPriority w:val="99"/>
    <w:semiHidden/>
    <w:unhideWhenUsed/>
    <w:rsid w:val="0023123B"/>
  </w:style>
  <w:style w:type="character" w:customStyle="1" w:styleId="DateChar">
    <w:name w:val="Date Char"/>
    <w:link w:val="Date"/>
    <w:uiPriority w:val="99"/>
    <w:semiHidden/>
    <w:rsid w:val="0023123B"/>
    <w:rPr>
      <w:rFonts w:cs="Calibri"/>
      <w:color w:val="000000"/>
      <w:sz w:val="24"/>
    </w:rPr>
  </w:style>
  <w:style w:type="character" w:styleId="UnresolvedMention">
    <w:name w:val="Unresolved Mention"/>
    <w:uiPriority w:val="99"/>
    <w:semiHidden/>
    <w:unhideWhenUsed/>
    <w:rsid w:val="00734E2B"/>
    <w:rPr>
      <w:color w:val="605E5C"/>
      <w:shd w:val="clear" w:color="auto" w:fill="E1DFDD"/>
    </w:rPr>
  </w:style>
  <w:style w:type="paragraph" w:styleId="BalloonText">
    <w:name w:val="Balloon Text"/>
    <w:basedOn w:val="Normal"/>
    <w:link w:val="BalloonTextChar"/>
    <w:uiPriority w:val="99"/>
    <w:semiHidden/>
    <w:unhideWhenUsed/>
    <w:rsid w:val="00733D29"/>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733D29"/>
    <w:rPr>
      <w:rFonts w:ascii="Segoe U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73230">
      <w:bodyDiv w:val="1"/>
      <w:marLeft w:val="0"/>
      <w:marRight w:val="0"/>
      <w:marTop w:val="0"/>
      <w:marBottom w:val="0"/>
      <w:divBdr>
        <w:top w:val="none" w:sz="0" w:space="0" w:color="auto"/>
        <w:left w:val="none" w:sz="0" w:space="0" w:color="auto"/>
        <w:bottom w:val="none" w:sz="0" w:space="0" w:color="auto"/>
        <w:right w:val="none" w:sz="0" w:space="0" w:color="auto"/>
      </w:divBdr>
      <w:divsChild>
        <w:div w:id="81029917">
          <w:marLeft w:val="0"/>
          <w:marRight w:val="0"/>
          <w:marTop w:val="0"/>
          <w:marBottom w:val="0"/>
          <w:divBdr>
            <w:top w:val="none" w:sz="0" w:space="0" w:color="auto"/>
            <w:left w:val="none" w:sz="0" w:space="0" w:color="auto"/>
            <w:bottom w:val="none" w:sz="0" w:space="0" w:color="auto"/>
            <w:right w:val="none" w:sz="0" w:space="0" w:color="auto"/>
          </w:divBdr>
        </w:div>
        <w:div w:id="90051484">
          <w:marLeft w:val="0"/>
          <w:marRight w:val="0"/>
          <w:marTop w:val="0"/>
          <w:marBottom w:val="0"/>
          <w:divBdr>
            <w:top w:val="none" w:sz="0" w:space="0" w:color="auto"/>
            <w:left w:val="none" w:sz="0" w:space="0" w:color="auto"/>
            <w:bottom w:val="none" w:sz="0" w:space="0" w:color="auto"/>
            <w:right w:val="none" w:sz="0" w:space="0" w:color="auto"/>
          </w:divBdr>
        </w:div>
        <w:div w:id="159925826">
          <w:marLeft w:val="0"/>
          <w:marRight w:val="0"/>
          <w:marTop w:val="0"/>
          <w:marBottom w:val="0"/>
          <w:divBdr>
            <w:top w:val="none" w:sz="0" w:space="0" w:color="auto"/>
            <w:left w:val="none" w:sz="0" w:space="0" w:color="auto"/>
            <w:bottom w:val="none" w:sz="0" w:space="0" w:color="auto"/>
            <w:right w:val="none" w:sz="0" w:space="0" w:color="auto"/>
          </w:divBdr>
          <w:divsChild>
            <w:div w:id="212273389">
              <w:marLeft w:val="0"/>
              <w:marRight w:val="0"/>
              <w:marTop w:val="0"/>
              <w:marBottom w:val="0"/>
              <w:divBdr>
                <w:top w:val="none" w:sz="0" w:space="0" w:color="auto"/>
                <w:left w:val="none" w:sz="0" w:space="0" w:color="auto"/>
                <w:bottom w:val="none" w:sz="0" w:space="0" w:color="auto"/>
                <w:right w:val="none" w:sz="0" w:space="0" w:color="auto"/>
              </w:divBdr>
            </w:div>
          </w:divsChild>
        </w:div>
        <w:div w:id="270474766">
          <w:marLeft w:val="0"/>
          <w:marRight w:val="0"/>
          <w:marTop w:val="0"/>
          <w:marBottom w:val="0"/>
          <w:divBdr>
            <w:top w:val="none" w:sz="0" w:space="0" w:color="auto"/>
            <w:left w:val="none" w:sz="0" w:space="0" w:color="auto"/>
            <w:bottom w:val="none" w:sz="0" w:space="0" w:color="auto"/>
            <w:right w:val="none" w:sz="0" w:space="0" w:color="auto"/>
          </w:divBdr>
        </w:div>
        <w:div w:id="507525610">
          <w:marLeft w:val="0"/>
          <w:marRight w:val="0"/>
          <w:marTop w:val="0"/>
          <w:marBottom w:val="0"/>
          <w:divBdr>
            <w:top w:val="none" w:sz="0" w:space="0" w:color="auto"/>
            <w:left w:val="none" w:sz="0" w:space="0" w:color="auto"/>
            <w:bottom w:val="none" w:sz="0" w:space="0" w:color="auto"/>
            <w:right w:val="none" w:sz="0" w:space="0" w:color="auto"/>
          </w:divBdr>
        </w:div>
        <w:div w:id="849559955">
          <w:marLeft w:val="0"/>
          <w:marRight w:val="0"/>
          <w:marTop w:val="0"/>
          <w:marBottom w:val="0"/>
          <w:divBdr>
            <w:top w:val="none" w:sz="0" w:space="0" w:color="auto"/>
            <w:left w:val="none" w:sz="0" w:space="0" w:color="auto"/>
            <w:bottom w:val="none" w:sz="0" w:space="0" w:color="auto"/>
            <w:right w:val="none" w:sz="0" w:space="0" w:color="auto"/>
          </w:divBdr>
        </w:div>
        <w:div w:id="957834136">
          <w:marLeft w:val="0"/>
          <w:marRight w:val="0"/>
          <w:marTop w:val="0"/>
          <w:marBottom w:val="0"/>
          <w:divBdr>
            <w:top w:val="none" w:sz="0" w:space="0" w:color="auto"/>
            <w:left w:val="none" w:sz="0" w:space="0" w:color="auto"/>
            <w:bottom w:val="none" w:sz="0" w:space="0" w:color="auto"/>
            <w:right w:val="none" w:sz="0" w:space="0" w:color="auto"/>
          </w:divBdr>
        </w:div>
        <w:div w:id="1399011285">
          <w:marLeft w:val="0"/>
          <w:marRight w:val="0"/>
          <w:marTop w:val="0"/>
          <w:marBottom w:val="0"/>
          <w:divBdr>
            <w:top w:val="none" w:sz="0" w:space="0" w:color="auto"/>
            <w:left w:val="none" w:sz="0" w:space="0" w:color="auto"/>
            <w:bottom w:val="none" w:sz="0" w:space="0" w:color="auto"/>
            <w:right w:val="none" w:sz="0" w:space="0" w:color="auto"/>
          </w:divBdr>
        </w:div>
        <w:div w:id="1469084818">
          <w:marLeft w:val="0"/>
          <w:marRight w:val="0"/>
          <w:marTop w:val="0"/>
          <w:marBottom w:val="0"/>
          <w:divBdr>
            <w:top w:val="none" w:sz="0" w:space="0" w:color="auto"/>
            <w:left w:val="none" w:sz="0" w:space="0" w:color="auto"/>
            <w:bottom w:val="none" w:sz="0" w:space="0" w:color="auto"/>
            <w:right w:val="none" w:sz="0" w:space="0" w:color="auto"/>
          </w:divBdr>
        </w:div>
        <w:div w:id="1592736022">
          <w:marLeft w:val="0"/>
          <w:marRight w:val="0"/>
          <w:marTop w:val="0"/>
          <w:marBottom w:val="0"/>
          <w:divBdr>
            <w:top w:val="none" w:sz="0" w:space="0" w:color="auto"/>
            <w:left w:val="none" w:sz="0" w:space="0" w:color="auto"/>
            <w:bottom w:val="none" w:sz="0" w:space="0" w:color="auto"/>
            <w:right w:val="none" w:sz="0" w:space="0" w:color="auto"/>
          </w:divBdr>
        </w:div>
        <w:div w:id="1722091375">
          <w:marLeft w:val="0"/>
          <w:marRight w:val="0"/>
          <w:marTop w:val="0"/>
          <w:marBottom w:val="0"/>
          <w:divBdr>
            <w:top w:val="none" w:sz="0" w:space="0" w:color="auto"/>
            <w:left w:val="none" w:sz="0" w:space="0" w:color="auto"/>
            <w:bottom w:val="none" w:sz="0" w:space="0" w:color="auto"/>
            <w:right w:val="none" w:sz="0" w:space="0" w:color="auto"/>
          </w:divBdr>
        </w:div>
        <w:div w:id="1773430390">
          <w:marLeft w:val="0"/>
          <w:marRight w:val="0"/>
          <w:marTop w:val="0"/>
          <w:marBottom w:val="0"/>
          <w:divBdr>
            <w:top w:val="none" w:sz="0" w:space="0" w:color="auto"/>
            <w:left w:val="none" w:sz="0" w:space="0" w:color="auto"/>
            <w:bottom w:val="none" w:sz="0" w:space="0" w:color="auto"/>
            <w:right w:val="none" w:sz="0" w:space="0" w:color="auto"/>
          </w:divBdr>
          <w:divsChild>
            <w:div w:id="1613394965">
              <w:marLeft w:val="0"/>
              <w:marRight w:val="0"/>
              <w:marTop w:val="0"/>
              <w:marBottom w:val="0"/>
              <w:divBdr>
                <w:top w:val="none" w:sz="0" w:space="0" w:color="auto"/>
                <w:left w:val="none" w:sz="0" w:space="0" w:color="auto"/>
                <w:bottom w:val="none" w:sz="0" w:space="0" w:color="auto"/>
                <w:right w:val="none" w:sz="0" w:space="0" w:color="auto"/>
              </w:divBdr>
            </w:div>
          </w:divsChild>
        </w:div>
        <w:div w:id="1780442556">
          <w:marLeft w:val="0"/>
          <w:marRight w:val="0"/>
          <w:marTop w:val="0"/>
          <w:marBottom w:val="0"/>
          <w:divBdr>
            <w:top w:val="none" w:sz="0" w:space="0" w:color="auto"/>
            <w:left w:val="none" w:sz="0" w:space="0" w:color="auto"/>
            <w:bottom w:val="none" w:sz="0" w:space="0" w:color="auto"/>
            <w:right w:val="none" w:sz="0" w:space="0" w:color="auto"/>
          </w:divBdr>
        </w:div>
        <w:div w:id="1850170270">
          <w:marLeft w:val="0"/>
          <w:marRight w:val="0"/>
          <w:marTop w:val="0"/>
          <w:marBottom w:val="0"/>
          <w:divBdr>
            <w:top w:val="none" w:sz="0" w:space="0" w:color="auto"/>
            <w:left w:val="none" w:sz="0" w:space="0" w:color="auto"/>
            <w:bottom w:val="none" w:sz="0" w:space="0" w:color="auto"/>
            <w:right w:val="none" w:sz="0" w:space="0" w:color="auto"/>
          </w:divBdr>
        </w:div>
      </w:divsChild>
    </w:div>
    <w:div w:id="286620231">
      <w:bodyDiv w:val="1"/>
      <w:marLeft w:val="0"/>
      <w:marRight w:val="0"/>
      <w:marTop w:val="0"/>
      <w:marBottom w:val="0"/>
      <w:divBdr>
        <w:top w:val="none" w:sz="0" w:space="0" w:color="auto"/>
        <w:left w:val="none" w:sz="0" w:space="0" w:color="auto"/>
        <w:bottom w:val="none" w:sz="0" w:space="0" w:color="auto"/>
        <w:right w:val="none" w:sz="0" w:space="0" w:color="auto"/>
      </w:divBdr>
      <w:divsChild>
        <w:div w:id="1885940963">
          <w:marLeft w:val="0"/>
          <w:marRight w:val="0"/>
          <w:marTop w:val="0"/>
          <w:marBottom w:val="0"/>
          <w:divBdr>
            <w:top w:val="none" w:sz="0" w:space="0" w:color="auto"/>
            <w:left w:val="none" w:sz="0" w:space="0" w:color="auto"/>
            <w:bottom w:val="none" w:sz="0" w:space="0" w:color="auto"/>
            <w:right w:val="none" w:sz="0" w:space="0" w:color="auto"/>
          </w:divBdr>
        </w:div>
      </w:divsChild>
    </w:div>
    <w:div w:id="315258339">
      <w:bodyDiv w:val="1"/>
      <w:marLeft w:val="0"/>
      <w:marRight w:val="0"/>
      <w:marTop w:val="0"/>
      <w:marBottom w:val="0"/>
      <w:divBdr>
        <w:top w:val="none" w:sz="0" w:space="0" w:color="auto"/>
        <w:left w:val="none" w:sz="0" w:space="0" w:color="auto"/>
        <w:bottom w:val="none" w:sz="0" w:space="0" w:color="auto"/>
        <w:right w:val="none" w:sz="0" w:space="0" w:color="auto"/>
      </w:divBdr>
    </w:div>
    <w:div w:id="871307474">
      <w:bodyDiv w:val="1"/>
      <w:marLeft w:val="0"/>
      <w:marRight w:val="0"/>
      <w:marTop w:val="0"/>
      <w:marBottom w:val="0"/>
      <w:divBdr>
        <w:top w:val="none" w:sz="0" w:space="0" w:color="auto"/>
        <w:left w:val="none" w:sz="0" w:space="0" w:color="auto"/>
        <w:bottom w:val="none" w:sz="0" w:space="0" w:color="auto"/>
        <w:right w:val="none" w:sz="0" w:space="0" w:color="auto"/>
      </w:divBdr>
      <w:divsChild>
        <w:div w:id="258031969">
          <w:marLeft w:val="0"/>
          <w:marRight w:val="0"/>
          <w:marTop w:val="0"/>
          <w:marBottom w:val="0"/>
          <w:divBdr>
            <w:top w:val="none" w:sz="0" w:space="0" w:color="auto"/>
            <w:left w:val="none" w:sz="0" w:space="0" w:color="auto"/>
            <w:bottom w:val="none" w:sz="0" w:space="0" w:color="auto"/>
            <w:right w:val="none" w:sz="0" w:space="0" w:color="auto"/>
          </w:divBdr>
        </w:div>
      </w:divsChild>
    </w:div>
    <w:div w:id="1005209127">
      <w:bodyDiv w:val="1"/>
      <w:marLeft w:val="0"/>
      <w:marRight w:val="0"/>
      <w:marTop w:val="0"/>
      <w:marBottom w:val="0"/>
      <w:divBdr>
        <w:top w:val="none" w:sz="0" w:space="0" w:color="auto"/>
        <w:left w:val="none" w:sz="0" w:space="0" w:color="auto"/>
        <w:bottom w:val="none" w:sz="0" w:space="0" w:color="auto"/>
        <w:right w:val="none" w:sz="0" w:space="0" w:color="auto"/>
      </w:divBdr>
    </w:div>
    <w:div w:id="1318605703">
      <w:bodyDiv w:val="1"/>
      <w:marLeft w:val="0"/>
      <w:marRight w:val="0"/>
      <w:marTop w:val="0"/>
      <w:marBottom w:val="0"/>
      <w:divBdr>
        <w:top w:val="none" w:sz="0" w:space="0" w:color="auto"/>
        <w:left w:val="none" w:sz="0" w:space="0" w:color="auto"/>
        <w:bottom w:val="none" w:sz="0" w:space="0" w:color="auto"/>
        <w:right w:val="none" w:sz="0" w:space="0" w:color="auto"/>
      </w:divBdr>
    </w:div>
    <w:div w:id="1832209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catalogue.pearsoned.co.uk/samplechapter/078972670X.pdf" TargetMode="External"/><Relationship Id="rId7" Type="http://schemas.openxmlformats.org/officeDocument/2006/relationships/endnotes" Target="endnotes.xml"/><Relationship Id="rId12" Type="http://schemas.openxmlformats.org/officeDocument/2006/relationships/oleObject" Target="embeddings/Microsoft_Word_97_-_2003_Document.doc"/><Relationship Id="rId17" Type="http://schemas.openxmlformats.org/officeDocument/2006/relationships/image" Target="media/image8.png"/><Relationship Id="rId25" Type="http://schemas.openxmlformats.org/officeDocument/2006/relationships/image" Target="https://upload.wikimedia.org/wikipedia/commons/d/d2/Firefox_Logo%2C_2017.png" TargetMode="Externa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http://www.stickpng.com/assets/images/58480921cef1014c0b5e48f9.png" TargetMode="External"/><Relationship Id="rId28" Type="http://schemas.openxmlformats.org/officeDocument/2006/relationships/image" Target="http://www.stickpng.com/assets/images/588525cd6f293bbfae451a37.png" TargetMode="External"/><Relationship Id="rId36" Type="http://schemas.openxmlformats.org/officeDocument/2006/relationships/hyperlink" Target="https://semantic-ui.com/"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Microsoft_Word_97_-_2003_Document1.doc"/><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www.w3schools.com/jsref/jsref_string.a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346DA-1D72-4003-A248-FC1F51337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4318</TotalTime>
  <Pages>60</Pages>
  <Words>3996</Words>
  <Characters>22780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26723</CharactersWithSpaces>
  <SharedDoc>false</SharedDoc>
  <HLinks>
    <vt:vector size="18" baseType="variant">
      <vt:variant>
        <vt:i4>1638419</vt:i4>
      </vt:variant>
      <vt:variant>
        <vt:i4>12</vt:i4>
      </vt:variant>
      <vt:variant>
        <vt:i4>0</vt:i4>
      </vt:variant>
      <vt:variant>
        <vt:i4>5</vt:i4>
      </vt:variant>
      <vt:variant>
        <vt:lpwstr>https://semantic-ui.com/</vt:lpwstr>
      </vt:variant>
      <vt:variant>
        <vt:lpwstr/>
      </vt:variant>
      <vt:variant>
        <vt:i4>7208972</vt:i4>
      </vt:variant>
      <vt:variant>
        <vt:i4>9</vt:i4>
      </vt:variant>
      <vt:variant>
        <vt:i4>0</vt:i4>
      </vt:variant>
      <vt:variant>
        <vt:i4>5</vt:i4>
      </vt:variant>
      <vt:variant>
        <vt:lpwstr>https://www.w3schools.com/jsref/jsref_string.asp</vt:lpwstr>
      </vt:variant>
      <vt:variant>
        <vt:lpwstr/>
      </vt:variant>
      <vt:variant>
        <vt:i4>1638430</vt:i4>
      </vt:variant>
      <vt:variant>
        <vt:i4>6</vt:i4>
      </vt:variant>
      <vt:variant>
        <vt:i4>0</vt:i4>
      </vt:variant>
      <vt:variant>
        <vt:i4>5</vt:i4>
      </vt:variant>
      <vt:variant>
        <vt:lpwstr>http://catalogue.pearsoned.co.uk/samplechapter/078972670X.pdf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Eddie Burris</dc:creator>
  <cp:keywords/>
  <dc:description/>
  <cp:lastModifiedBy>Kane Jackson</cp:lastModifiedBy>
  <cp:revision>809</cp:revision>
  <cp:lastPrinted>2019-03-03T21:13:00Z</cp:lastPrinted>
  <dcterms:created xsi:type="dcterms:W3CDTF">2019-02-02T03:21:00Z</dcterms:created>
  <dcterms:modified xsi:type="dcterms:W3CDTF">2019-05-11T18:18:00Z</dcterms:modified>
</cp:coreProperties>
</file>